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A1FD" w14:textId="590EF0BD" w:rsidR="002D027A" w:rsidRDefault="002D027A" w:rsidP="002D027A">
      <w:pPr>
        <w:rPr>
          <w:b/>
          <w:bCs/>
          <w:sz w:val="40"/>
          <w:szCs w:val="40"/>
        </w:rPr>
      </w:pPr>
      <w:r>
        <w:rPr>
          <w:b/>
          <w:bCs/>
          <w:sz w:val="56"/>
          <w:szCs w:val="56"/>
        </w:rPr>
        <w:t xml:space="preserve">  </w:t>
      </w:r>
      <w:r w:rsidRPr="002D027A">
        <w:rPr>
          <w:b/>
          <w:bCs/>
          <w:sz w:val="56"/>
          <w:szCs w:val="56"/>
          <w:u w:val="single"/>
        </w:rPr>
        <w:t>DSA ASSIGNMENT 8</w:t>
      </w:r>
      <w:r>
        <w:rPr>
          <w:b/>
          <w:bCs/>
          <w:sz w:val="56"/>
          <w:szCs w:val="56"/>
        </w:rPr>
        <w:t xml:space="preserve">      </w:t>
      </w:r>
      <w:r>
        <w:rPr>
          <w:b/>
          <w:bCs/>
          <w:sz w:val="40"/>
          <w:szCs w:val="40"/>
        </w:rPr>
        <w:t xml:space="preserve">Name- </w:t>
      </w:r>
      <w:proofErr w:type="spellStart"/>
      <w:r>
        <w:rPr>
          <w:b/>
          <w:bCs/>
          <w:sz w:val="40"/>
          <w:szCs w:val="40"/>
        </w:rPr>
        <w:t>Vishaw</w:t>
      </w:r>
      <w:proofErr w:type="spellEnd"/>
      <w:r>
        <w:rPr>
          <w:b/>
          <w:bCs/>
          <w:sz w:val="40"/>
          <w:szCs w:val="40"/>
        </w:rPr>
        <w:t xml:space="preserve"> Bansal</w:t>
      </w:r>
    </w:p>
    <w:p w14:paraId="2A8C1128" w14:textId="053AC1FD" w:rsidR="002D027A" w:rsidRPr="002D027A" w:rsidRDefault="002D027A" w:rsidP="002D02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Roll no- 1024030356</w:t>
      </w:r>
      <w:r>
        <w:rPr>
          <w:noProof/>
        </w:rPr>
        <w:drawing>
          <wp:inline distT="0" distB="0" distL="0" distR="0" wp14:anchorId="5587372E" wp14:editId="28F72AD1">
            <wp:extent cx="647700" cy="856403"/>
            <wp:effectExtent l="0" t="0" r="0" b="1270"/>
            <wp:docPr id="59633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0039" name="Picture 596330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42" cy="87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0577" w14:textId="77777777" w:rsidR="002D027A" w:rsidRDefault="002D027A" w:rsidP="002D027A"/>
    <w:p w14:paraId="1365597B" w14:textId="5A7AEF31" w:rsidR="002D027A" w:rsidRDefault="002D027A" w:rsidP="002D027A">
      <w:r>
        <w:t>QUESTION 1</w:t>
      </w:r>
    </w:p>
    <w:p w14:paraId="17010C80" w14:textId="77777777" w:rsidR="002D027A" w:rsidRDefault="002D027A" w:rsidP="002D027A"/>
    <w:p w14:paraId="32266CD2" w14:textId="77777777" w:rsidR="002D027A" w:rsidRDefault="002D027A" w:rsidP="002D027A">
      <w:r>
        <w:t>#include &lt;iostream&gt;</w:t>
      </w:r>
    </w:p>
    <w:p w14:paraId="0729836B" w14:textId="77777777" w:rsidR="002D027A" w:rsidRDefault="002D027A" w:rsidP="002D027A">
      <w:r>
        <w:t>using namespace std;</w:t>
      </w:r>
    </w:p>
    <w:p w14:paraId="5EA34C27" w14:textId="77777777" w:rsidR="002D027A" w:rsidRDefault="002D027A" w:rsidP="002D027A">
      <w:r>
        <w:t>struct Node {</w:t>
      </w:r>
    </w:p>
    <w:p w14:paraId="39AD5B6B" w14:textId="77777777" w:rsidR="002D027A" w:rsidRDefault="002D027A" w:rsidP="002D027A">
      <w:r>
        <w:t>int data;</w:t>
      </w:r>
    </w:p>
    <w:p w14:paraId="4A98FD40" w14:textId="77777777" w:rsidR="002D027A" w:rsidRDefault="002D027A" w:rsidP="002D027A">
      <w:r>
        <w:t>Node* left;</w:t>
      </w:r>
    </w:p>
    <w:p w14:paraId="6A3850DF" w14:textId="77777777" w:rsidR="002D027A" w:rsidRDefault="002D027A" w:rsidP="002D027A">
      <w:r>
        <w:t>Node* right;</w:t>
      </w:r>
    </w:p>
    <w:p w14:paraId="0D8365F0" w14:textId="77777777" w:rsidR="002D027A" w:rsidRDefault="002D027A" w:rsidP="002D027A">
      <w:r>
        <w:t>};</w:t>
      </w:r>
    </w:p>
    <w:p w14:paraId="04EA6363" w14:textId="77777777" w:rsidR="002D027A" w:rsidRDefault="002D027A" w:rsidP="002D027A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2EF36D1C" w14:textId="77777777" w:rsidR="002D027A" w:rsidRDefault="002D027A" w:rsidP="002D027A">
      <w:r>
        <w:t xml:space="preserve">Node* 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4BADA217" w14:textId="77777777" w:rsidR="002D027A" w:rsidRDefault="002D027A" w:rsidP="002D027A">
      <w:proofErr w:type="spellStart"/>
      <w:r>
        <w:t>newNode</w:t>
      </w:r>
      <w:proofErr w:type="spellEnd"/>
      <w:r>
        <w:t>-&gt;data=value;</w:t>
      </w:r>
    </w:p>
    <w:p w14:paraId="5F301ACE" w14:textId="77777777" w:rsidR="002D027A" w:rsidRDefault="002D027A" w:rsidP="002D027A">
      <w:proofErr w:type="spellStart"/>
      <w:r>
        <w:t>newNode</w:t>
      </w:r>
      <w:proofErr w:type="spellEnd"/>
      <w:r>
        <w:t>-&gt;left=</w:t>
      </w:r>
      <w:proofErr w:type="spellStart"/>
      <w:r>
        <w:t>nullptr</w:t>
      </w:r>
      <w:proofErr w:type="spellEnd"/>
      <w:r>
        <w:t>;</w:t>
      </w:r>
    </w:p>
    <w:p w14:paraId="5381317E" w14:textId="77777777" w:rsidR="002D027A" w:rsidRDefault="002D027A" w:rsidP="002D027A">
      <w:proofErr w:type="spellStart"/>
      <w:r>
        <w:t>newNode</w:t>
      </w:r>
      <w:proofErr w:type="spellEnd"/>
      <w:r>
        <w:t>-&gt;right=</w:t>
      </w:r>
      <w:proofErr w:type="spellStart"/>
      <w:r>
        <w:t>nullptr</w:t>
      </w:r>
      <w:proofErr w:type="spellEnd"/>
      <w:r>
        <w:t>;</w:t>
      </w:r>
    </w:p>
    <w:p w14:paraId="1E5494C1" w14:textId="77777777" w:rsidR="002D027A" w:rsidRDefault="002D027A" w:rsidP="002D027A">
      <w:r>
        <w:t xml:space="preserve">return </w:t>
      </w:r>
      <w:proofErr w:type="spellStart"/>
      <w:r>
        <w:t>newNode</w:t>
      </w:r>
      <w:proofErr w:type="spellEnd"/>
      <w:r>
        <w:t>;</w:t>
      </w:r>
    </w:p>
    <w:p w14:paraId="2DDB6BC2" w14:textId="77777777" w:rsidR="002D027A" w:rsidRDefault="002D027A" w:rsidP="002D027A">
      <w:r>
        <w:t>}</w:t>
      </w:r>
    </w:p>
    <w:p w14:paraId="55C1BB6E" w14:textId="77777777" w:rsidR="002D027A" w:rsidRDefault="002D027A" w:rsidP="002D027A">
      <w:r>
        <w:t xml:space="preserve">void </w:t>
      </w:r>
      <w:proofErr w:type="gramStart"/>
      <w:r>
        <w:t>preorder(</w:t>
      </w:r>
      <w:proofErr w:type="gramEnd"/>
      <w:r>
        <w:t>Node* root) {</w:t>
      </w:r>
    </w:p>
    <w:p w14:paraId="04404F85" w14:textId="77777777" w:rsidR="002D027A" w:rsidRDefault="002D027A" w:rsidP="002D027A">
      <w:r>
        <w:t>if(root==</w:t>
      </w:r>
      <w:proofErr w:type="spellStart"/>
      <w:r>
        <w:t>nullptr</w:t>
      </w:r>
      <w:proofErr w:type="spellEnd"/>
      <w:r>
        <w:t>)</w:t>
      </w:r>
    </w:p>
    <w:p w14:paraId="32374BA7" w14:textId="77777777" w:rsidR="002D027A" w:rsidRDefault="002D027A" w:rsidP="002D027A">
      <w:r>
        <w:t>return;</w:t>
      </w:r>
    </w:p>
    <w:p w14:paraId="0E5E1133" w14:textId="77777777" w:rsidR="002D027A" w:rsidRDefault="002D027A" w:rsidP="002D027A">
      <w:proofErr w:type="spellStart"/>
      <w:r>
        <w:t>cout</w:t>
      </w:r>
      <w:proofErr w:type="spellEnd"/>
      <w:r>
        <w:t>&lt;&lt;root-&gt;data&lt;&lt;" ";</w:t>
      </w:r>
    </w:p>
    <w:p w14:paraId="49C68899" w14:textId="77777777" w:rsidR="002D027A" w:rsidRDefault="002D027A" w:rsidP="002D027A">
      <w:r>
        <w:t>preorder(root-&gt;left);</w:t>
      </w:r>
    </w:p>
    <w:p w14:paraId="607342D3" w14:textId="77777777" w:rsidR="002D027A" w:rsidRDefault="002D027A" w:rsidP="002D027A">
      <w:r>
        <w:t>preorder(root-&gt;right);</w:t>
      </w:r>
    </w:p>
    <w:p w14:paraId="40D79269" w14:textId="77777777" w:rsidR="002D027A" w:rsidRDefault="002D027A" w:rsidP="002D027A">
      <w:r>
        <w:t>}</w:t>
      </w:r>
    </w:p>
    <w:p w14:paraId="2918A65B" w14:textId="77777777" w:rsidR="002D027A" w:rsidRDefault="002D027A" w:rsidP="002D027A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31B2AD3A" w14:textId="77777777" w:rsidR="002D027A" w:rsidRDefault="002D027A" w:rsidP="002D027A">
      <w:r>
        <w:t>if(root==</w:t>
      </w:r>
      <w:proofErr w:type="spellStart"/>
      <w:r>
        <w:t>nullptr</w:t>
      </w:r>
      <w:proofErr w:type="spellEnd"/>
      <w:r>
        <w:t>)</w:t>
      </w:r>
    </w:p>
    <w:p w14:paraId="2EAC5E71" w14:textId="77777777" w:rsidR="002D027A" w:rsidRDefault="002D027A" w:rsidP="002D027A">
      <w:r>
        <w:t>return;</w:t>
      </w:r>
    </w:p>
    <w:p w14:paraId="25AFDCC2" w14:textId="77777777" w:rsidR="002D027A" w:rsidRDefault="002D027A" w:rsidP="002D027A">
      <w:proofErr w:type="spellStart"/>
      <w:r>
        <w:t>inorder</w:t>
      </w:r>
      <w:proofErr w:type="spellEnd"/>
      <w:r>
        <w:t>(root-&gt;left);</w:t>
      </w:r>
    </w:p>
    <w:p w14:paraId="66B4D1CB" w14:textId="77777777" w:rsidR="002D027A" w:rsidRDefault="002D027A" w:rsidP="002D027A">
      <w:proofErr w:type="spellStart"/>
      <w:r>
        <w:t>cout</w:t>
      </w:r>
      <w:proofErr w:type="spellEnd"/>
      <w:r>
        <w:t>&lt;&lt;root-&gt;data&lt;&lt;" ";</w:t>
      </w:r>
    </w:p>
    <w:p w14:paraId="41E15859" w14:textId="77777777" w:rsidR="002D027A" w:rsidRDefault="002D027A" w:rsidP="002D027A">
      <w:proofErr w:type="spellStart"/>
      <w:r>
        <w:t>inorder</w:t>
      </w:r>
      <w:proofErr w:type="spellEnd"/>
      <w:r>
        <w:t>(root-&gt;right);</w:t>
      </w:r>
    </w:p>
    <w:p w14:paraId="7D0734FB" w14:textId="77777777" w:rsidR="002D027A" w:rsidRDefault="002D027A" w:rsidP="002D027A">
      <w:r>
        <w:t>}</w:t>
      </w:r>
    </w:p>
    <w:p w14:paraId="18887B8B" w14:textId="77777777" w:rsidR="002D027A" w:rsidRDefault="002D027A" w:rsidP="002D027A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 root) {</w:t>
      </w:r>
    </w:p>
    <w:p w14:paraId="46F84ECD" w14:textId="77777777" w:rsidR="002D027A" w:rsidRDefault="002D027A" w:rsidP="002D027A">
      <w:r>
        <w:t>if(root==</w:t>
      </w:r>
      <w:proofErr w:type="spellStart"/>
      <w:r>
        <w:t>nullptr</w:t>
      </w:r>
      <w:proofErr w:type="spellEnd"/>
      <w:r>
        <w:t>)</w:t>
      </w:r>
    </w:p>
    <w:p w14:paraId="3EF3D701" w14:textId="77777777" w:rsidR="002D027A" w:rsidRDefault="002D027A" w:rsidP="002D027A">
      <w:r>
        <w:t>return;</w:t>
      </w:r>
    </w:p>
    <w:p w14:paraId="2B8C149C" w14:textId="77777777" w:rsidR="002D027A" w:rsidRDefault="002D027A" w:rsidP="002D027A">
      <w:proofErr w:type="spellStart"/>
      <w:r>
        <w:t>postorder</w:t>
      </w:r>
      <w:proofErr w:type="spellEnd"/>
      <w:r>
        <w:t>(root-&gt;left);</w:t>
      </w:r>
    </w:p>
    <w:p w14:paraId="37FF76F2" w14:textId="77777777" w:rsidR="002D027A" w:rsidRDefault="002D027A" w:rsidP="002D027A">
      <w:proofErr w:type="spellStart"/>
      <w:r>
        <w:t>postorder</w:t>
      </w:r>
      <w:proofErr w:type="spellEnd"/>
      <w:r>
        <w:t>(root-&gt;right);</w:t>
      </w:r>
    </w:p>
    <w:p w14:paraId="5E82E652" w14:textId="77777777" w:rsidR="002D027A" w:rsidRDefault="002D027A" w:rsidP="002D027A">
      <w:proofErr w:type="spellStart"/>
      <w:r>
        <w:t>cout</w:t>
      </w:r>
      <w:proofErr w:type="spellEnd"/>
      <w:r>
        <w:t>&lt;&lt;root-&gt;data&lt;&lt;" ";</w:t>
      </w:r>
    </w:p>
    <w:p w14:paraId="5ECAD1C5" w14:textId="77777777" w:rsidR="002D027A" w:rsidRDefault="002D027A" w:rsidP="002D027A">
      <w:r>
        <w:t>}</w:t>
      </w:r>
    </w:p>
    <w:p w14:paraId="25DE67AE" w14:textId="77777777" w:rsidR="002D027A" w:rsidRDefault="002D027A" w:rsidP="002D027A">
      <w:r>
        <w:lastRenderedPageBreak/>
        <w:t xml:space="preserve">int </w:t>
      </w:r>
      <w:proofErr w:type="gramStart"/>
      <w:r>
        <w:t>main(){</w:t>
      </w:r>
      <w:proofErr w:type="gramEnd"/>
    </w:p>
    <w:p w14:paraId="603C5460" w14:textId="77777777" w:rsidR="002D027A" w:rsidRDefault="002D027A" w:rsidP="002D027A">
      <w:r>
        <w:t xml:space="preserve">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14:paraId="057DE2BC" w14:textId="77777777" w:rsidR="002D027A" w:rsidRDefault="002D027A" w:rsidP="002D027A">
      <w:r>
        <w:t xml:space="preserve">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14:paraId="49700370" w14:textId="77777777" w:rsidR="002D027A" w:rsidRDefault="002D027A" w:rsidP="002D027A">
      <w:r>
        <w:t xml:space="preserve">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6940C1EB" w14:textId="77777777" w:rsidR="002D027A" w:rsidRDefault="002D027A" w:rsidP="002D027A">
      <w:r>
        <w:t xml:space="preserve">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14:paraId="745C333A" w14:textId="77777777" w:rsidR="002D027A" w:rsidRDefault="002D027A" w:rsidP="002D027A">
      <w:r>
        <w:t xml:space="preserve">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102636A1" w14:textId="77777777" w:rsidR="002D027A" w:rsidRDefault="002D027A" w:rsidP="002D027A">
      <w:proofErr w:type="spellStart"/>
      <w:r>
        <w:t>cout</w:t>
      </w:r>
      <w:proofErr w:type="spellEnd"/>
      <w:r>
        <w:t>&lt;&lt;"Preorder traversal: ";</w:t>
      </w:r>
    </w:p>
    <w:p w14:paraId="250A6A06" w14:textId="77777777" w:rsidR="002D027A" w:rsidRDefault="002D027A" w:rsidP="002D027A">
      <w:r>
        <w:t>preorder(root);</w:t>
      </w:r>
    </w:p>
    <w:p w14:paraId="1B92301D" w14:textId="77777777" w:rsidR="002D027A" w:rsidRDefault="002D027A" w:rsidP="002D027A"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24C8A65" w14:textId="77777777" w:rsidR="002D027A" w:rsidRDefault="002D027A" w:rsidP="002D027A">
      <w:proofErr w:type="spellStart"/>
      <w:r>
        <w:t>cout</w:t>
      </w:r>
      <w:proofErr w:type="spellEnd"/>
      <w:r>
        <w:t>&lt;&lt;"</w:t>
      </w:r>
      <w:proofErr w:type="spellStart"/>
      <w:r>
        <w:t>Inorder</w:t>
      </w:r>
      <w:proofErr w:type="spellEnd"/>
      <w:r>
        <w:t xml:space="preserve"> traversal: ";</w:t>
      </w:r>
    </w:p>
    <w:p w14:paraId="5D6637EE" w14:textId="77777777" w:rsidR="002D027A" w:rsidRDefault="002D027A" w:rsidP="002D027A">
      <w:proofErr w:type="spellStart"/>
      <w:r>
        <w:t>inorder</w:t>
      </w:r>
      <w:proofErr w:type="spellEnd"/>
      <w:r>
        <w:t>(root);</w:t>
      </w:r>
    </w:p>
    <w:p w14:paraId="357C8D3D" w14:textId="77777777" w:rsidR="002D027A" w:rsidRDefault="002D027A" w:rsidP="002D027A"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6432698" w14:textId="77777777" w:rsidR="002D027A" w:rsidRDefault="002D027A" w:rsidP="002D027A">
      <w:proofErr w:type="spellStart"/>
      <w:r>
        <w:t>cout</w:t>
      </w:r>
      <w:proofErr w:type="spellEnd"/>
      <w:r>
        <w:t>&lt;&lt;"</w:t>
      </w:r>
      <w:proofErr w:type="spellStart"/>
      <w:r>
        <w:t>Postorder</w:t>
      </w:r>
      <w:proofErr w:type="spellEnd"/>
      <w:r>
        <w:t xml:space="preserve"> traversal: ";</w:t>
      </w:r>
    </w:p>
    <w:p w14:paraId="592C48FE" w14:textId="77777777" w:rsidR="002D027A" w:rsidRDefault="002D027A" w:rsidP="002D027A">
      <w:proofErr w:type="spellStart"/>
      <w:r>
        <w:t>postorder</w:t>
      </w:r>
      <w:proofErr w:type="spellEnd"/>
      <w:r>
        <w:t>(root);</w:t>
      </w:r>
    </w:p>
    <w:p w14:paraId="12F925D2" w14:textId="77777777" w:rsidR="002D027A" w:rsidRDefault="002D027A" w:rsidP="002D027A"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B2CB231" w14:textId="77777777" w:rsidR="002D027A" w:rsidRDefault="002D027A" w:rsidP="002D027A">
      <w:r>
        <w:t>return 0;</w:t>
      </w:r>
    </w:p>
    <w:p w14:paraId="7CBCF7E2" w14:textId="77777777" w:rsidR="002D027A" w:rsidRDefault="002D027A" w:rsidP="002D027A">
      <w:r>
        <w:t>}</w:t>
      </w:r>
    </w:p>
    <w:p w14:paraId="0716D101" w14:textId="77777777" w:rsidR="002D027A" w:rsidRDefault="002D027A" w:rsidP="002D027A"/>
    <w:p w14:paraId="30532B9F" w14:textId="1FCF32C7" w:rsidR="002D027A" w:rsidRDefault="002D027A" w:rsidP="002D027A">
      <w:r w:rsidRPr="002D027A">
        <w:drawing>
          <wp:inline distT="0" distB="0" distL="0" distR="0" wp14:anchorId="6ADBBED4" wp14:editId="0B34B03F">
            <wp:extent cx="3429479" cy="1343212"/>
            <wp:effectExtent l="0" t="0" r="0" b="0"/>
            <wp:docPr id="21281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3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6B13" w14:textId="77777777" w:rsidR="002D027A" w:rsidRDefault="002D027A" w:rsidP="002D027A"/>
    <w:p w14:paraId="7909A98A" w14:textId="77777777" w:rsidR="002D027A" w:rsidRDefault="002D027A" w:rsidP="002D027A"/>
    <w:p w14:paraId="38ACAEBE" w14:textId="77777777" w:rsidR="002D027A" w:rsidRDefault="002D027A" w:rsidP="002D027A"/>
    <w:p w14:paraId="6B0DFBF2" w14:textId="77777777" w:rsidR="002D027A" w:rsidRDefault="002D027A" w:rsidP="002D027A"/>
    <w:p w14:paraId="711E9A3B" w14:textId="77777777" w:rsidR="002D027A" w:rsidRDefault="002D027A" w:rsidP="002D027A"/>
    <w:p w14:paraId="7ACC112B" w14:textId="77777777" w:rsidR="002D027A" w:rsidRDefault="002D027A" w:rsidP="002D027A"/>
    <w:p w14:paraId="14E000F4" w14:textId="77777777" w:rsidR="002D027A" w:rsidRDefault="002D027A" w:rsidP="002D027A"/>
    <w:p w14:paraId="103CB816" w14:textId="77777777" w:rsidR="002D027A" w:rsidRDefault="002D027A" w:rsidP="002D027A"/>
    <w:p w14:paraId="2A727219" w14:textId="77777777" w:rsidR="002D027A" w:rsidRDefault="002D027A" w:rsidP="002D027A"/>
    <w:p w14:paraId="41ED6189" w14:textId="77777777" w:rsidR="002D027A" w:rsidRDefault="002D027A" w:rsidP="002D027A"/>
    <w:p w14:paraId="4B69B235" w14:textId="77777777" w:rsidR="002D027A" w:rsidRDefault="002D027A" w:rsidP="002D027A"/>
    <w:p w14:paraId="16DE8C19" w14:textId="77777777" w:rsidR="002D027A" w:rsidRDefault="002D027A" w:rsidP="002D027A"/>
    <w:p w14:paraId="17141624" w14:textId="77777777" w:rsidR="002D027A" w:rsidRDefault="002D027A" w:rsidP="002D027A"/>
    <w:p w14:paraId="7FB4FB52" w14:textId="77777777" w:rsidR="002D027A" w:rsidRDefault="002D027A" w:rsidP="002D027A"/>
    <w:p w14:paraId="5A6A07FC" w14:textId="77777777" w:rsidR="002D027A" w:rsidRDefault="002D027A" w:rsidP="002D027A"/>
    <w:p w14:paraId="01A69C8F" w14:textId="77777777" w:rsidR="002D027A" w:rsidRDefault="002D027A" w:rsidP="002D027A"/>
    <w:p w14:paraId="35D91DA1" w14:textId="77777777" w:rsidR="002D027A" w:rsidRDefault="002D027A" w:rsidP="002D027A"/>
    <w:p w14:paraId="27A7D4A8" w14:textId="77777777" w:rsidR="002D027A" w:rsidRDefault="002D027A" w:rsidP="002D027A"/>
    <w:p w14:paraId="52236A95" w14:textId="77777777" w:rsidR="002D027A" w:rsidRDefault="002D027A" w:rsidP="002D027A"/>
    <w:p w14:paraId="67FF970A" w14:textId="77777777" w:rsidR="002D027A" w:rsidRDefault="002D027A" w:rsidP="002D027A"/>
    <w:p w14:paraId="18AA5E78" w14:textId="77777777" w:rsidR="002D027A" w:rsidRDefault="002D027A" w:rsidP="002D027A"/>
    <w:p w14:paraId="09A8BA13" w14:textId="77777777" w:rsidR="002D027A" w:rsidRDefault="002D027A" w:rsidP="002D027A"/>
    <w:p w14:paraId="787EA37E" w14:textId="66A9582E" w:rsidR="002D027A" w:rsidRDefault="002D027A" w:rsidP="002D027A">
      <w:r>
        <w:lastRenderedPageBreak/>
        <w:t>QUESTION 2</w:t>
      </w:r>
    </w:p>
    <w:p w14:paraId="7854F285" w14:textId="77777777" w:rsidR="002D027A" w:rsidRDefault="002D027A" w:rsidP="002D027A"/>
    <w:p w14:paraId="2D53057F" w14:textId="77777777" w:rsidR="002D027A" w:rsidRDefault="002D027A" w:rsidP="002D027A">
      <w:r>
        <w:t>#include &lt;iostream&gt;</w:t>
      </w:r>
    </w:p>
    <w:p w14:paraId="6506A231" w14:textId="77777777" w:rsidR="002D027A" w:rsidRDefault="002D027A" w:rsidP="002D027A">
      <w:r>
        <w:t>using namespace std;</w:t>
      </w:r>
    </w:p>
    <w:p w14:paraId="4A890F76" w14:textId="77777777" w:rsidR="002D027A" w:rsidRDefault="002D027A" w:rsidP="002D027A">
      <w:r>
        <w:t>struct Node {</w:t>
      </w:r>
    </w:p>
    <w:p w14:paraId="0722FDA8" w14:textId="77777777" w:rsidR="002D027A" w:rsidRDefault="002D027A" w:rsidP="002D027A">
      <w:r>
        <w:t xml:space="preserve"> int data;</w:t>
      </w:r>
    </w:p>
    <w:p w14:paraId="6469DD10" w14:textId="77777777" w:rsidR="002D027A" w:rsidRDefault="002D027A" w:rsidP="002D027A">
      <w:r>
        <w:t xml:space="preserve"> Node* left;</w:t>
      </w:r>
    </w:p>
    <w:p w14:paraId="4C529025" w14:textId="77777777" w:rsidR="002D027A" w:rsidRDefault="002D027A" w:rsidP="002D027A">
      <w:r>
        <w:t xml:space="preserve"> Node* right;</w:t>
      </w:r>
    </w:p>
    <w:p w14:paraId="1670B369" w14:textId="77777777" w:rsidR="002D027A" w:rsidRDefault="002D027A" w:rsidP="002D027A">
      <w:r>
        <w:t xml:space="preserve">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7C9F800F" w14:textId="77777777" w:rsidR="002D027A" w:rsidRDefault="002D027A" w:rsidP="002D027A">
      <w:r>
        <w:t xml:space="preserve"> data = </w:t>
      </w:r>
      <w:proofErr w:type="spellStart"/>
      <w:r>
        <w:t>val</w:t>
      </w:r>
      <w:proofErr w:type="spellEnd"/>
      <w:r>
        <w:t>;</w:t>
      </w:r>
    </w:p>
    <w:p w14:paraId="0E00B324" w14:textId="77777777" w:rsidR="002D027A" w:rsidRDefault="002D027A" w:rsidP="002D027A">
      <w:r>
        <w:t xml:space="preserve"> left = right = </w:t>
      </w:r>
      <w:proofErr w:type="spellStart"/>
      <w:r>
        <w:t>nullptr</w:t>
      </w:r>
      <w:proofErr w:type="spellEnd"/>
      <w:r>
        <w:t>;</w:t>
      </w:r>
    </w:p>
    <w:p w14:paraId="4BE530F0" w14:textId="77777777" w:rsidR="002D027A" w:rsidRDefault="002D027A" w:rsidP="002D027A">
      <w:r>
        <w:t xml:space="preserve"> }</w:t>
      </w:r>
    </w:p>
    <w:p w14:paraId="32933E41" w14:textId="77777777" w:rsidR="002D027A" w:rsidRDefault="002D027A" w:rsidP="002D027A">
      <w:r>
        <w:t>};</w:t>
      </w:r>
    </w:p>
    <w:p w14:paraId="55C82000" w14:textId="77777777" w:rsidR="002D027A" w:rsidRDefault="002D027A" w:rsidP="002D027A">
      <w:r>
        <w:t xml:space="preserve">Node*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Node* root, int value) {</w:t>
      </w:r>
    </w:p>
    <w:p w14:paraId="7980786A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 {</w:t>
      </w:r>
    </w:p>
    <w:p w14:paraId="5098613C" w14:textId="77777777" w:rsidR="002D027A" w:rsidRDefault="002D027A" w:rsidP="002D027A">
      <w:r>
        <w:t xml:space="preserve"> return new Node(value);</w:t>
      </w:r>
    </w:p>
    <w:p w14:paraId="00D715D7" w14:textId="77777777" w:rsidR="002D027A" w:rsidRDefault="002D027A" w:rsidP="002D027A">
      <w:r>
        <w:t xml:space="preserve"> }</w:t>
      </w:r>
    </w:p>
    <w:p w14:paraId="566D80D1" w14:textId="77777777" w:rsidR="002D027A" w:rsidRDefault="002D027A" w:rsidP="002D027A">
      <w:r>
        <w:t xml:space="preserve"> if (value &lt; root-&gt;data) {</w:t>
      </w:r>
    </w:p>
    <w:p w14:paraId="41F3B61B" w14:textId="77777777" w:rsidR="002D027A" w:rsidRDefault="002D027A" w:rsidP="002D027A">
      <w:r>
        <w:t xml:space="preserve"> root-&gt;left = </w:t>
      </w:r>
      <w:proofErr w:type="spellStart"/>
      <w:r>
        <w:t>insertNode</w:t>
      </w:r>
      <w:proofErr w:type="spellEnd"/>
      <w:r>
        <w:t>(root-&gt;left, value);</w:t>
      </w:r>
    </w:p>
    <w:p w14:paraId="3D9E097E" w14:textId="77777777" w:rsidR="002D027A" w:rsidRDefault="002D027A" w:rsidP="002D027A">
      <w:r>
        <w:t xml:space="preserve"> }</w:t>
      </w:r>
    </w:p>
    <w:p w14:paraId="72DEFEE3" w14:textId="77777777" w:rsidR="002D027A" w:rsidRDefault="002D027A" w:rsidP="002D027A">
      <w:r>
        <w:t xml:space="preserve"> else if (value &gt; root-&gt;data) {</w:t>
      </w:r>
    </w:p>
    <w:p w14:paraId="6FE53BAE" w14:textId="77777777" w:rsidR="002D027A" w:rsidRDefault="002D027A" w:rsidP="002D027A">
      <w:r>
        <w:t xml:space="preserve"> root-&gt;right = </w:t>
      </w:r>
      <w:proofErr w:type="spellStart"/>
      <w:r>
        <w:t>insertNode</w:t>
      </w:r>
      <w:proofErr w:type="spellEnd"/>
      <w:r>
        <w:t>(root-&gt;right, value);</w:t>
      </w:r>
    </w:p>
    <w:p w14:paraId="482F6DBC" w14:textId="77777777" w:rsidR="002D027A" w:rsidRDefault="002D027A" w:rsidP="002D027A">
      <w:r>
        <w:t xml:space="preserve"> }</w:t>
      </w:r>
    </w:p>
    <w:p w14:paraId="5E9191F2" w14:textId="77777777" w:rsidR="002D027A" w:rsidRDefault="002D027A" w:rsidP="002D027A">
      <w:r>
        <w:t xml:space="preserve"> return root;</w:t>
      </w:r>
    </w:p>
    <w:p w14:paraId="1198EA27" w14:textId="77777777" w:rsidR="002D027A" w:rsidRDefault="002D027A" w:rsidP="002D027A">
      <w:r>
        <w:t>}</w:t>
      </w:r>
    </w:p>
    <w:p w14:paraId="325B8999" w14:textId="77777777" w:rsidR="002D027A" w:rsidRDefault="002D027A" w:rsidP="002D027A">
      <w:r>
        <w:t xml:space="preserve">bool </w:t>
      </w:r>
      <w:proofErr w:type="spellStart"/>
      <w:proofErr w:type="gramStart"/>
      <w:r>
        <w:t>searchRecursive</w:t>
      </w:r>
      <w:proofErr w:type="spellEnd"/>
      <w:r>
        <w:t>(</w:t>
      </w:r>
      <w:proofErr w:type="gramEnd"/>
      <w:r>
        <w:t>Node* root, int value) {</w:t>
      </w:r>
    </w:p>
    <w:p w14:paraId="7CBA8B98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 {</w:t>
      </w:r>
    </w:p>
    <w:p w14:paraId="1B8A3E55" w14:textId="77777777" w:rsidR="002D027A" w:rsidRDefault="002D027A" w:rsidP="002D027A">
      <w:r>
        <w:t xml:space="preserve"> return false;</w:t>
      </w:r>
    </w:p>
    <w:p w14:paraId="2185FCF3" w14:textId="77777777" w:rsidR="002D027A" w:rsidRDefault="002D027A" w:rsidP="002D027A">
      <w:r>
        <w:t xml:space="preserve"> }</w:t>
      </w:r>
    </w:p>
    <w:p w14:paraId="2C45C75A" w14:textId="77777777" w:rsidR="002D027A" w:rsidRDefault="002D027A" w:rsidP="002D027A">
      <w:r>
        <w:t xml:space="preserve"> if (root-&gt;data == value) {</w:t>
      </w:r>
    </w:p>
    <w:p w14:paraId="0BFD8FB4" w14:textId="77777777" w:rsidR="002D027A" w:rsidRDefault="002D027A" w:rsidP="002D027A">
      <w:r>
        <w:t xml:space="preserve"> return true;</w:t>
      </w:r>
    </w:p>
    <w:p w14:paraId="197EB539" w14:textId="77777777" w:rsidR="002D027A" w:rsidRDefault="002D027A" w:rsidP="002D027A">
      <w:r>
        <w:t xml:space="preserve"> }</w:t>
      </w:r>
    </w:p>
    <w:p w14:paraId="2CFB1477" w14:textId="77777777" w:rsidR="002D027A" w:rsidRDefault="002D027A" w:rsidP="002D027A">
      <w:r>
        <w:t xml:space="preserve"> if (value &lt; root-&gt;data) {</w:t>
      </w:r>
    </w:p>
    <w:p w14:paraId="374CDB05" w14:textId="77777777" w:rsidR="002D027A" w:rsidRDefault="002D027A" w:rsidP="002D027A">
      <w:r>
        <w:t xml:space="preserve"> return </w:t>
      </w:r>
      <w:proofErr w:type="spellStart"/>
      <w:r>
        <w:t>searchRecursive</w:t>
      </w:r>
      <w:proofErr w:type="spellEnd"/>
      <w:r>
        <w:t>(root-&gt;left, value);</w:t>
      </w:r>
    </w:p>
    <w:p w14:paraId="1A7B14BA" w14:textId="77777777" w:rsidR="002D027A" w:rsidRDefault="002D027A" w:rsidP="002D027A">
      <w:r>
        <w:t xml:space="preserve"> } else {</w:t>
      </w:r>
    </w:p>
    <w:p w14:paraId="7ED6E91A" w14:textId="77777777" w:rsidR="002D027A" w:rsidRDefault="002D027A" w:rsidP="002D027A">
      <w:r>
        <w:t xml:space="preserve"> return </w:t>
      </w:r>
      <w:proofErr w:type="spellStart"/>
      <w:r>
        <w:t>searchRecursive</w:t>
      </w:r>
      <w:proofErr w:type="spellEnd"/>
      <w:r>
        <w:t>(root-&gt;right, value);</w:t>
      </w:r>
    </w:p>
    <w:p w14:paraId="15B979DE" w14:textId="77777777" w:rsidR="002D027A" w:rsidRDefault="002D027A" w:rsidP="002D027A">
      <w:r>
        <w:t xml:space="preserve"> }</w:t>
      </w:r>
    </w:p>
    <w:p w14:paraId="0784F106" w14:textId="77777777" w:rsidR="002D027A" w:rsidRDefault="002D027A" w:rsidP="002D027A">
      <w:r>
        <w:t xml:space="preserve"> return false; // FIX for warning</w:t>
      </w:r>
    </w:p>
    <w:p w14:paraId="121F2F93" w14:textId="77777777" w:rsidR="002D027A" w:rsidRDefault="002D027A" w:rsidP="002D027A">
      <w:r>
        <w:t>}</w:t>
      </w:r>
    </w:p>
    <w:p w14:paraId="5170DD50" w14:textId="77777777" w:rsidR="002D027A" w:rsidRDefault="002D027A" w:rsidP="002D027A">
      <w:r>
        <w:t xml:space="preserve">bool </w:t>
      </w:r>
      <w:proofErr w:type="spellStart"/>
      <w:proofErr w:type="gramStart"/>
      <w:r>
        <w:t>searchNonRecursive</w:t>
      </w:r>
      <w:proofErr w:type="spellEnd"/>
      <w:r>
        <w:t>(</w:t>
      </w:r>
      <w:proofErr w:type="gramEnd"/>
      <w:r>
        <w:t>Node* root, int value) {</w:t>
      </w:r>
    </w:p>
    <w:p w14:paraId="71E727C4" w14:textId="77777777" w:rsidR="002D027A" w:rsidRDefault="002D027A" w:rsidP="002D027A">
      <w:r>
        <w:t xml:space="preserve"> Node* </w:t>
      </w:r>
      <w:proofErr w:type="spellStart"/>
      <w:r>
        <w:t>curr</w:t>
      </w:r>
      <w:proofErr w:type="spellEnd"/>
      <w:r>
        <w:t xml:space="preserve"> = root;</w:t>
      </w:r>
    </w:p>
    <w:p w14:paraId="4BED8503" w14:textId="77777777" w:rsidR="002D027A" w:rsidRDefault="002D027A" w:rsidP="002D027A">
      <w:r>
        <w:t xml:space="preserve">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21492D6" w14:textId="77777777" w:rsidR="002D027A" w:rsidRDefault="002D027A" w:rsidP="002D027A">
      <w:r>
        <w:t xml:space="preserve"> if (value == </w:t>
      </w:r>
      <w:proofErr w:type="spellStart"/>
      <w:r>
        <w:t>curr</w:t>
      </w:r>
      <w:proofErr w:type="spellEnd"/>
      <w:r>
        <w:t>-&gt;data) {</w:t>
      </w:r>
    </w:p>
    <w:p w14:paraId="1A521847" w14:textId="77777777" w:rsidR="002D027A" w:rsidRDefault="002D027A" w:rsidP="002D027A">
      <w:r>
        <w:t xml:space="preserve"> return true;</w:t>
      </w:r>
    </w:p>
    <w:p w14:paraId="5A7A0B12" w14:textId="77777777" w:rsidR="002D027A" w:rsidRDefault="002D027A" w:rsidP="002D027A">
      <w:r>
        <w:t xml:space="preserve"> }</w:t>
      </w:r>
    </w:p>
    <w:p w14:paraId="1707A2FC" w14:textId="77777777" w:rsidR="002D027A" w:rsidRDefault="002D027A" w:rsidP="002D027A">
      <w:r>
        <w:t xml:space="preserve"> else if (value &lt; </w:t>
      </w:r>
      <w:proofErr w:type="spellStart"/>
      <w:r>
        <w:t>curr</w:t>
      </w:r>
      <w:proofErr w:type="spellEnd"/>
      <w:r>
        <w:t>-&gt;data) {</w:t>
      </w:r>
    </w:p>
    <w:p w14:paraId="1B04512D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0FAAE499" w14:textId="77777777" w:rsidR="002D027A" w:rsidRDefault="002D027A" w:rsidP="002D027A">
      <w:r>
        <w:t xml:space="preserve"> }</w:t>
      </w:r>
    </w:p>
    <w:p w14:paraId="2A106C5E" w14:textId="77777777" w:rsidR="002D027A" w:rsidRDefault="002D027A" w:rsidP="002D027A">
      <w:r>
        <w:lastRenderedPageBreak/>
        <w:t xml:space="preserve"> else {</w:t>
      </w:r>
    </w:p>
    <w:p w14:paraId="531A211F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2C758D56" w14:textId="77777777" w:rsidR="002D027A" w:rsidRDefault="002D027A" w:rsidP="002D027A">
      <w:r>
        <w:t xml:space="preserve"> }</w:t>
      </w:r>
    </w:p>
    <w:p w14:paraId="34BBE560" w14:textId="77777777" w:rsidR="002D027A" w:rsidRDefault="002D027A" w:rsidP="002D027A">
      <w:r>
        <w:t xml:space="preserve"> }</w:t>
      </w:r>
    </w:p>
    <w:p w14:paraId="275B5224" w14:textId="77777777" w:rsidR="002D027A" w:rsidRDefault="002D027A" w:rsidP="002D027A">
      <w:r>
        <w:t xml:space="preserve"> return false;</w:t>
      </w:r>
    </w:p>
    <w:p w14:paraId="756B06BE" w14:textId="77777777" w:rsidR="002D027A" w:rsidRDefault="002D027A" w:rsidP="002D027A">
      <w:r>
        <w:t>}</w:t>
      </w:r>
    </w:p>
    <w:p w14:paraId="25EE94CC" w14:textId="77777777" w:rsidR="002D027A" w:rsidRDefault="002D027A" w:rsidP="002D027A">
      <w:r>
        <w:t xml:space="preserve">int </w:t>
      </w:r>
      <w:proofErr w:type="spellStart"/>
      <w:proofErr w:type="gramStart"/>
      <w:r>
        <w:t>maximumElement</w:t>
      </w:r>
      <w:proofErr w:type="spellEnd"/>
      <w:r>
        <w:t>(</w:t>
      </w:r>
      <w:proofErr w:type="gramEnd"/>
      <w:r>
        <w:t>Node* root) {</w:t>
      </w:r>
    </w:p>
    <w:p w14:paraId="4CCF0DA1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</w:t>
      </w:r>
    </w:p>
    <w:p w14:paraId="3E4ACA2E" w14:textId="77777777" w:rsidR="002D027A" w:rsidRDefault="002D027A" w:rsidP="002D027A">
      <w:r>
        <w:t xml:space="preserve"> return -1;</w:t>
      </w:r>
    </w:p>
    <w:p w14:paraId="563B27BE" w14:textId="77777777" w:rsidR="002D027A" w:rsidRDefault="002D027A" w:rsidP="002D027A">
      <w:r>
        <w:t xml:space="preserve"> Node* </w:t>
      </w:r>
      <w:proofErr w:type="spellStart"/>
      <w:r>
        <w:t>curr</w:t>
      </w:r>
      <w:proofErr w:type="spellEnd"/>
      <w:r>
        <w:t xml:space="preserve"> = root;</w:t>
      </w:r>
    </w:p>
    <w:p w14:paraId="3670867B" w14:textId="77777777" w:rsidR="002D027A" w:rsidRDefault="002D027A" w:rsidP="002D027A">
      <w:r>
        <w:t xml:space="preserve"> while (</w:t>
      </w:r>
      <w:proofErr w:type="spellStart"/>
      <w:r>
        <w:t>curr</w:t>
      </w:r>
      <w:proofErr w:type="spellEnd"/>
      <w:r>
        <w:t>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5E3EA16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639819D1" w14:textId="77777777" w:rsidR="002D027A" w:rsidRDefault="002D027A" w:rsidP="002D027A">
      <w:r>
        <w:t xml:space="preserve"> }</w:t>
      </w:r>
    </w:p>
    <w:p w14:paraId="5D23603C" w14:textId="77777777" w:rsidR="002D027A" w:rsidRDefault="002D027A" w:rsidP="002D027A">
      <w:r>
        <w:t xml:space="preserve"> return </w:t>
      </w:r>
      <w:proofErr w:type="spellStart"/>
      <w:r>
        <w:t>curr</w:t>
      </w:r>
      <w:proofErr w:type="spellEnd"/>
      <w:r>
        <w:t>-&gt;data;</w:t>
      </w:r>
    </w:p>
    <w:p w14:paraId="312FBA8F" w14:textId="77777777" w:rsidR="002D027A" w:rsidRDefault="002D027A" w:rsidP="002D027A">
      <w:r>
        <w:t>}</w:t>
      </w:r>
    </w:p>
    <w:p w14:paraId="0F14D4D9" w14:textId="77777777" w:rsidR="002D027A" w:rsidRDefault="002D027A" w:rsidP="002D027A">
      <w:r>
        <w:t xml:space="preserve">int </w:t>
      </w:r>
      <w:proofErr w:type="spellStart"/>
      <w:proofErr w:type="gramStart"/>
      <w:r>
        <w:t>minimumElement</w:t>
      </w:r>
      <w:proofErr w:type="spellEnd"/>
      <w:r>
        <w:t>(</w:t>
      </w:r>
      <w:proofErr w:type="gramEnd"/>
      <w:r>
        <w:t>Node* root) {</w:t>
      </w:r>
    </w:p>
    <w:p w14:paraId="2D363497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</w:t>
      </w:r>
    </w:p>
    <w:p w14:paraId="138C61B2" w14:textId="77777777" w:rsidR="002D027A" w:rsidRDefault="002D027A" w:rsidP="002D027A">
      <w:r>
        <w:t xml:space="preserve"> return -1;</w:t>
      </w:r>
    </w:p>
    <w:p w14:paraId="0B8C9F2B" w14:textId="77777777" w:rsidR="002D027A" w:rsidRDefault="002D027A" w:rsidP="002D027A">
      <w:r>
        <w:t xml:space="preserve"> Node* </w:t>
      </w:r>
      <w:proofErr w:type="spellStart"/>
      <w:r>
        <w:t>curr</w:t>
      </w:r>
      <w:proofErr w:type="spellEnd"/>
      <w:r>
        <w:t xml:space="preserve"> = root;</w:t>
      </w:r>
    </w:p>
    <w:p w14:paraId="2CC2DC42" w14:textId="77777777" w:rsidR="002D027A" w:rsidRDefault="002D027A" w:rsidP="002D027A">
      <w:r>
        <w:t xml:space="preserve"> while (</w:t>
      </w:r>
      <w:proofErr w:type="spellStart"/>
      <w:r>
        <w:t>curr</w:t>
      </w:r>
      <w:proofErr w:type="spellEnd"/>
      <w:r>
        <w:t>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A88AD30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7868E2C6" w14:textId="77777777" w:rsidR="002D027A" w:rsidRDefault="002D027A" w:rsidP="002D027A">
      <w:r>
        <w:t xml:space="preserve"> }</w:t>
      </w:r>
    </w:p>
    <w:p w14:paraId="6AD0CC0D" w14:textId="77777777" w:rsidR="002D027A" w:rsidRDefault="002D027A" w:rsidP="002D027A">
      <w:r>
        <w:t xml:space="preserve"> return </w:t>
      </w:r>
      <w:proofErr w:type="spellStart"/>
      <w:r>
        <w:t>curr</w:t>
      </w:r>
      <w:proofErr w:type="spellEnd"/>
      <w:r>
        <w:t>-&gt;data;</w:t>
      </w:r>
    </w:p>
    <w:p w14:paraId="6730EDF4" w14:textId="77777777" w:rsidR="002D027A" w:rsidRDefault="002D027A" w:rsidP="002D027A">
      <w:r>
        <w:t>}</w:t>
      </w:r>
    </w:p>
    <w:p w14:paraId="5B25A4BF" w14:textId="77777777" w:rsidR="002D027A" w:rsidRDefault="002D027A" w:rsidP="002D027A">
      <w:r>
        <w:t xml:space="preserve">Node*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Node* root, Node* target) {</w:t>
      </w:r>
    </w:p>
    <w:p w14:paraId="4E2E1DEF" w14:textId="77777777" w:rsidR="002D027A" w:rsidRDefault="002D027A" w:rsidP="002D027A">
      <w:r>
        <w:t xml:space="preserve"> Node* </w:t>
      </w:r>
      <w:proofErr w:type="spellStart"/>
      <w:r>
        <w:t>succ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5A3F3EE7" w14:textId="77777777" w:rsidR="002D027A" w:rsidRDefault="002D027A" w:rsidP="002D027A">
      <w:r>
        <w:t xml:space="preserve"> while (</w:t>
      </w:r>
      <w:proofErr w:type="gramStart"/>
      <w:r>
        <w:t>root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75CFF08" w14:textId="77777777" w:rsidR="002D027A" w:rsidRDefault="002D027A" w:rsidP="002D027A">
      <w:r>
        <w:t xml:space="preserve"> if (target-&gt;data &lt; root-&gt;data) {</w:t>
      </w:r>
    </w:p>
    <w:p w14:paraId="55B0AAF3" w14:textId="77777777" w:rsidR="002D027A" w:rsidRDefault="002D027A" w:rsidP="002D027A">
      <w:r>
        <w:t xml:space="preserve"> </w:t>
      </w:r>
      <w:proofErr w:type="spellStart"/>
      <w:r>
        <w:t>succ</w:t>
      </w:r>
      <w:proofErr w:type="spellEnd"/>
      <w:r>
        <w:t xml:space="preserve"> = root;</w:t>
      </w:r>
    </w:p>
    <w:p w14:paraId="759B0C55" w14:textId="77777777" w:rsidR="002D027A" w:rsidRDefault="002D027A" w:rsidP="002D027A">
      <w:r>
        <w:t xml:space="preserve"> root = root-&gt;left;</w:t>
      </w:r>
    </w:p>
    <w:p w14:paraId="583513D6" w14:textId="77777777" w:rsidR="002D027A" w:rsidRDefault="002D027A" w:rsidP="002D027A">
      <w:r>
        <w:t xml:space="preserve"> }</w:t>
      </w:r>
    </w:p>
    <w:p w14:paraId="0746D56F" w14:textId="77777777" w:rsidR="002D027A" w:rsidRDefault="002D027A" w:rsidP="002D027A">
      <w:r>
        <w:t xml:space="preserve"> else if (target-&gt;data &gt; root-&gt;data) {</w:t>
      </w:r>
    </w:p>
    <w:p w14:paraId="4376AAE3" w14:textId="77777777" w:rsidR="002D027A" w:rsidRDefault="002D027A" w:rsidP="002D027A">
      <w:r>
        <w:t xml:space="preserve"> root = root-&gt;right;</w:t>
      </w:r>
    </w:p>
    <w:p w14:paraId="3A869CB5" w14:textId="77777777" w:rsidR="002D027A" w:rsidRDefault="002D027A" w:rsidP="002D027A">
      <w:r>
        <w:t xml:space="preserve"> }</w:t>
      </w:r>
    </w:p>
    <w:p w14:paraId="5936A837" w14:textId="77777777" w:rsidR="002D027A" w:rsidRDefault="002D027A" w:rsidP="002D027A">
      <w:r>
        <w:t xml:space="preserve"> else {</w:t>
      </w:r>
    </w:p>
    <w:p w14:paraId="20E0255E" w14:textId="77777777" w:rsidR="002D027A" w:rsidRDefault="002D027A" w:rsidP="002D027A">
      <w:r>
        <w:t xml:space="preserve"> if (root-&gt;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2064364" w14:textId="77777777" w:rsidR="002D027A" w:rsidRDefault="002D027A" w:rsidP="002D027A">
      <w:r>
        <w:t xml:space="preserve"> Node* temp = root-&gt;right;</w:t>
      </w:r>
    </w:p>
    <w:p w14:paraId="55542EAA" w14:textId="77777777" w:rsidR="002D027A" w:rsidRDefault="002D027A" w:rsidP="002D027A">
      <w:r>
        <w:t xml:space="preserve"> while (temp-&gt;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198F19B6" w14:textId="77777777" w:rsidR="002D027A" w:rsidRDefault="002D027A" w:rsidP="002D027A">
      <w:r>
        <w:t xml:space="preserve"> temp = temp-&gt;left;</w:t>
      </w:r>
    </w:p>
    <w:p w14:paraId="21DA0873" w14:textId="77777777" w:rsidR="002D027A" w:rsidRDefault="002D027A" w:rsidP="002D027A">
      <w:r>
        <w:t xml:space="preserve"> </w:t>
      </w:r>
      <w:proofErr w:type="spellStart"/>
      <w:r>
        <w:t>succ</w:t>
      </w:r>
      <w:proofErr w:type="spellEnd"/>
      <w:r>
        <w:t xml:space="preserve"> = temp;</w:t>
      </w:r>
    </w:p>
    <w:p w14:paraId="4482F97F" w14:textId="77777777" w:rsidR="002D027A" w:rsidRDefault="002D027A" w:rsidP="002D027A">
      <w:r>
        <w:t xml:space="preserve"> }</w:t>
      </w:r>
    </w:p>
    <w:p w14:paraId="6FAA4F2E" w14:textId="77777777" w:rsidR="002D027A" w:rsidRDefault="002D027A" w:rsidP="002D027A">
      <w:r>
        <w:t xml:space="preserve"> break;</w:t>
      </w:r>
    </w:p>
    <w:p w14:paraId="73AC93F0" w14:textId="77777777" w:rsidR="002D027A" w:rsidRDefault="002D027A" w:rsidP="002D027A">
      <w:r>
        <w:t xml:space="preserve"> }</w:t>
      </w:r>
    </w:p>
    <w:p w14:paraId="3EB464AF" w14:textId="77777777" w:rsidR="002D027A" w:rsidRDefault="002D027A" w:rsidP="002D027A">
      <w:r>
        <w:t xml:space="preserve"> }</w:t>
      </w:r>
    </w:p>
    <w:p w14:paraId="29876937" w14:textId="77777777" w:rsidR="002D027A" w:rsidRDefault="002D027A" w:rsidP="002D027A">
      <w:r>
        <w:t xml:space="preserve"> return </w:t>
      </w:r>
      <w:proofErr w:type="spellStart"/>
      <w:r>
        <w:t>succ</w:t>
      </w:r>
      <w:proofErr w:type="spellEnd"/>
      <w:r>
        <w:t>;</w:t>
      </w:r>
    </w:p>
    <w:p w14:paraId="4ADC1C13" w14:textId="77777777" w:rsidR="002D027A" w:rsidRDefault="002D027A" w:rsidP="002D027A">
      <w:r>
        <w:t>}</w:t>
      </w:r>
    </w:p>
    <w:p w14:paraId="792DEE79" w14:textId="77777777" w:rsidR="002D027A" w:rsidRDefault="002D027A" w:rsidP="002D027A">
      <w:r>
        <w:t xml:space="preserve">Node*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Node* root, Node* target) {</w:t>
      </w:r>
    </w:p>
    <w:p w14:paraId="72229589" w14:textId="77777777" w:rsidR="002D027A" w:rsidRDefault="002D027A" w:rsidP="002D027A">
      <w:r>
        <w:t xml:space="preserve"> Node* pred = </w:t>
      </w:r>
      <w:proofErr w:type="spellStart"/>
      <w:r>
        <w:t>nullptr</w:t>
      </w:r>
      <w:proofErr w:type="spellEnd"/>
      <w:r>
        <w:t>;</w:t>
      </w:r>
    </w:p>
    <w:p w14:paraId="33CF9318" w14:textId="77777777" w:rsidR="002D027A" w:rsidRDefault="002D027A" w:rsidP="002D027A">
      <w:r>
        <w:lastRenderedPageBreak/>
        <w:t xml:space="preserve"> while (</w:t>
      </w:r>
      <w:proofErr w:type="gramStart"/>
      <w:r>
        <w:t>root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D4ACFF8" w14:textId="77777777" w:rsidR="002D027A" w:rsidRDefault="002D027A" w:rsidP="002D027A">
      <w:r>
        <w:t xml:space="preserve"> if (target-&gt;data &gt; root-&gt;data) {</w:t>
      </w:r>
    </w:p>
    <w:p w14:paraId="7A19252C" w14:textId="77777777" w:rsidR="002D027A" w:rsidRDefault="002D027A" w:rsidP="002D027A">
      <w:r>
        <w:t xml:space="preserve"> pred = root;</w:t>
      </w:r>
    </w:p>
    <w:p w14:paraId="31B3FF26" w14:textId="77777777" w:rsidR="002D027A" w:rsidRDefault="002D027A" w:rsidP="002D027A">
      <w:r>
        <w:t xml:space="preserve"> root = root-&gt;right;</w:t>
      </w:r>
    </w:p>
    <w:p w14:paraId="61501983" w14:textId="77777777" w:rsidR="002D027A" w:rsidRDefault="002D027A" w:rsidP="002D027A">
      <w:r>
        <w:t xml:space="preserve"> }</w:t>
      </w:r>
    </w:p>
    <w:p w14:paraId="58EFA615" w14:textId="77777777" w:rsidR="002D027A" w:rsidRDefault="002D027A" w:rsidP="002D027A">
      <w:r>
        <w:t xml:space="preserve"> else if (target-&gt;data &lt; root-&gt;data) {</w:t>
      </w:r>
    </w:p>
    <w:p w14:paraId="7CC35841" w14:textId="77777777" w:rsidR="002D027A" w:rsidRDefault="002D027A" w:rsidP="002D027A">
      <w:r>
        <w:t xml:space="preserve"> root = root-&gt;left;</w:t>
      </w:r>
    </w:p>
    <w:p w14:paraId="6D1DB3A4" w14:textId="77777777" w:rsidR="002D027A" w:rsidRDefault="002D027A" w:rsidP="002D027A">
      <w:r>
        <w:t xml:space="preserve"> }</w:t>
      </w:r>
    </w:p>
    <w:p w14:paraId="27818880" w14:textId="77777777" w:rsidR="002D027A" w:rsidRDefault="002D027A" w:rsidP="002D027A">
      <w:r>
        <w:t xml:space="preserve"> else {</w:t>
      </w:r>
    </w:p>
    <w:p w14:paraId="2F5E5BF6" w14:textId="77777777" w:rsidR="002D027A" w:rsidRDefault="002D027A" w:rsidP="002D027A">
      <w:r>
        <w:t xml:space="preserve"> if (root-&gt;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1FAAE74" w14:textId="77777777" w:rsidR="002D027A" w:rsidRDefault="002D027A" w:rsidP="002D027A">
      <w:r>
        <w:t xml:space="preserve"> Node* temp = root-&gt;left;</w:t>
      </w:r>
    </w:p>
    <w:p w14:paraId="190379ED" w14:textId="77777777" w:rsidR="002D027A" w:rsidRDefault="002D027A" w:rsidP="002D027A">
      <w:r>
        <w:t xml:space="preserve"> while (temp-&gt;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35692E26" w14:textId="77777777" w:rsidR="002D027A" w:rsidRDefault="002D027A" w:rsidP="002D027A">
      <w:r>
        <w:t xml:space="preserve"> temp = temp-&gt;right;</w:t>
      </w:r>
    </w:p>
    <w:p w14:paraId="1F1C325C" w14:textId="77777777" w:rsidR="002D027A" w:rsidRDefault="002D027A" w:rsidP="002D027A">
      <w:r>
        <w:t xml:space="preserve"> pred = temp;</w:t>
      </w:r>
    </w:p>
    <w:p w14:paraId="17C4C300" w14:textId="77777777" w:rsidR="002D027A" w:rsidRDefault="002D027A" w:rsidP="002D027A">
      <w:r>
        <w:t xml:space="preserve"> }</w:t>
      </w:r>
    </w:p>
    <w:p w14:paraId="727986BA" w14:textId="77777777" w:rsidR="002D027A" w:rsidRDefault="002D027A" w:rsidP="002D027A">
      <w:r>
        <w:t xml:space="preserve"> break;</w:t>
      </w:r>
    </w:p>
    <w:p w14:paraId="3B328276" w14:textId="77777777" w:rsidR="002D027A" w:rsidRDefault="002D027A" w:rsidP="002D027A">
      <w:r>
        <w:t xml:space="preserve"> }</w:t>
      </w:r>
    </w:p>
    <w:p w14:paraId="1BC3AA22" w14:textId="77777777" w:rsidR="002D027A" w:rsidRDefault="002D027A" w:rsidP="002D027A">
      <w:r>
        <w:t xml:space="preserve"> }</w:t>
      </w:r>
    </w:p>
    <w:p w14:paraId="3C6295D8" w14:textId="77777777" w:rsidR="002D027A" w:rsidRDefault="002D027A" w:rsidP="002D027A">
      <w:r>
        <w:t xml:space="preserve"> return pred;</w:t>
      </w:r>
    </w:p>
    <w:p w14:paraId="2D1B61DA" w14:textId="77777777" w:rsidR="002D027A" w:rsidRDefault="002D027A" w:rsidP="002D027A">
      <w:r>
        <w:t>}</w:t>
      </w:r>
    </w:p>
    <w:p w14:paraId="0E85AEA2" w14:textId="77777777" w:rsidR="002D027A" w:rsidRDefault="002D027A" w:rsidP="002D02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892670" w14:textId="77777777" w:rsidR="002D027A" w:rsidRDefault="002D027A" w:rsidP="002D027A">
      <w:r>
        <w:t xml:space="preserve"> Node* root = </w:t>
      </w:r>
      <w:proofErr w:type="spellStart"/>
      <w:r>
        <w:t>nullptr</w:t>
      </w:r>
      <w:proofErr w:type="spellEnd"/>
      <w:r>
        <w:t>;</w:t>
      </w:r>
    </w:p>
    <w:p w14:paraId="5D946942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10);</w:t>
      </w:r>
    </w:p>
    <w:p w14:paraId="2196E943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40);</w:t>
      </w:r>
    </w:p>
    <w:p w14:paraId="357F727A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30);</w:t>
      </w:r>
    </w:p>
    <w:p w14:paraId="75578291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50);</w:t>
      </w:r>
    </w:p>
    <w:p w14:paraId="3938E31F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20);</w:t>
      </w:r>
    </w:p>
    <w:p w14:paraId="566DEC36" w14:textId="77777777" w:rsidR="002D027A" w:rsidRDefault="002D027A" w:rsidP="002D027A">
      <w:r>
        <w:t xml:space="preserve"> bool found;</w:t>
      </w:r>
    </w:p>
    <w:p w14:paraId="520BA630" w14:textId="77777777" w:rsidR="002D027A" w:rsidRDefault="002D027A" w:rsidP="002D027A">
      <w:r>
        <w:t xml:space="preserve"> found = </w:t>
      </w:r>
      <w:proofErr w:type="spellStart"/>
      <w:proofErr w:type="gramStart"/>
      <w:r>
        <w:t>searchNonRecursive</w:t>
      </w:r>
      <w:proofErr w:type="spellEnd"/>
      <w:r>
        <w:t>(</w:t>
      </w:r>
      <w:proofErr w:type="gramEnd"/>
      <w:r>
        <w:t>root, 20);</w:t>
      </w:r>
    </w:p>
    <w:p w14:paraId="23F35FB9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found &lt;&lt; </w:t>
      </w:r>
      <w:proofErr w:type="spellStart"/>
      <w:r>
        <w:t>endl</w:t>
      </w:r>
      <w:proofErr w:type="spellEnd"/>
      <w:r>
        <w:t>;</w:t>
      </w:r>
    </w:p>
    <w:p w14:paraId="4AABFF58" w14:textId="77777777" w:rsidR="002D027A" w:rsidRDefault="002D027A" w:rsidP="002D027A">
      <w:r>
        <w:t xml:space="preserve"> found = </w:t>
      </w:r>
      <w:proofErr w:type="spellStart"/>
      <w:proofErr w:type="gramStart"/>
      <w:r>
        <w:t>searchRecursive</w:t>
      </w:r>
      <w:proofErr w:type="spellEnd"/>
      <w:r>
        <w:t>(</w:t>
      </w:r>
      <w:proofErr w:type="gramEnd"/>
      <w:r>
        <w:t>root, 60);</w:t>
      </w:r>
    </w:p>
    <w:p w14:paraId="436FA338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found &lt;&lt; </w:t>
      </w:r>
      <w:proofErr w:type="spellStart"/>
      <w:r>
        <w:t>endl</w:t>
      </w:r>
      <w:proofErr w:type="spellEnd"/>
      <w:r>
        <w:t>;</w:t>
      </w:r>
    </w:p>
    <w:p w14:paraId="2CD5636D" w14:textId="77777777" w:rsidR="002D027A" w:rsidRDefault="002D027A" w:rsidP="002D027A">
      <w:r>
        <w:t xml:space="preserve"> int max, min;</w:t>
      </w:r>
    </w:p>
    <w:p w14:paraId="11541C66" w14:textId="77777777" w:rsidR="002D027A" w:rsidRDefault="002D027A" w:rsidP="002D027A">
      <w:r>
        <w:t xml:space="preserve"> max = </w:t>
      </w:r>
      <w:proofErr w:type="spellStart"/>
      <w:r>
        <w:t>maximumElement</w:t>
      </w:r>
      <w:proofErr w:type="spellEnd"/>
      <w:r>
        <w:t>(root);</w:t>
      </w:r>
    </w:p>
    <w:p w14:paraId="62D239B0" w14:textId="77777777" w:rsidR="002D027A" w:rsidRDefault="002D027A" w:rsidP="002D027A">
      <w:r>
        <w:t xml:space="preserve"> min = </w:t>
      </w:r>
      <w:proofErr w:type="spellStart"/>
      <w:r>
        <w:t>minimumElement</w:t>
      </w:r>
      <w:proofErr w:type="spellEnd"/>
      <w:r>
        <w:t>(root);</w:t>
      </w:r>
    </w:p>
    <w:p w14:paraId="35FBFD77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"Maximum: " &lt;&lt; max &lt;&lt; " Minimum: " &lt;&lt; min &lt;&lt; </w:t>
      </w:r>
      <w:proofErr w:type="spellStart"/>
      <w:r>
        <w:t>endl</w:t>
      </w:r>
      <w:proofErr w:type="spellEnd"/>
      <w:r>
        <w:t>;</w:t>
      </w:r>
    </w:p>
    <w:p w14:paraId="1F37809F" w14:textId="77777777" w:rsidR="002D027A" w:rsidRDefault="002D027A" w:rsidP="002D027A">
      <w:r>
        <w:t xml:space="preserve"> return 0;</w:t>
      </w:r>
    </w:p>
    <w:p w14:paraId="2F4E04B1" w14:textId="77777777" w:rsidR="002D027A" w:rsidRDefault="002D027A" w:rsidP="002D027A">
      <w:r>
        <w:t>}</w:t>
      </w:r>
    </w:p>
    <w:p w14:paraId="6723F08F" w14:textId="600A7DA1" w:rsidR="002D027A" w:rsidRDefault="002D027A" w:rsidP="002D027A">
      <w:r w:rsidRPr="002D027A">
        <w:drawing>
          <wp:inline distT="0" distB="0" distL="0" distR="0" wp14:anchorId="0D826C9F" wp14:editId="5F8DCF26">
            <wp:extent cx="2829320" cy="1590897"/>
            <wp:effectExtent l="0" t="0" r="9525" b="9525"/>
            <wp:docPr id="15269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9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A562" w14:textId="77777777" w:rsidR="002D027A" w:rsidRDefault="002D027A" w:rsidP="002D027A"/>
    <w:p w14:paraId="3642C7F4" w14:textId="1E494386" w:rsidR="002D027A" w:rsidRDefault="002D027A" w:rsidP="002D027A">
      <w:r>
        <w:t>QUESTION 3</w:t>
      </w:r>
    </w:p>
    <w:p w14:paraId="08A4022C" w14:textId="77777777" w:rsidR="002D027A" w:rsidRDefault="002D027A" w:rsidP="002D027A"/>
    <w:p w14:paraId="3AFDAC7D" w14:textId="77777777" w:rsidR="002D027A" w:rsidRDefault="002D027A" w:rsidP="002D027A">
      <w:r>
        <w:t>#include &lt;iostream&gt;</w:t>
      </w:r>
    </w:p>
    <w:p w14:paraId="30CF10E0" w14:textId="77777777" w:rsidR="002D027A" w:rsidRDefault="002D027A" w:rsidP="002D027A">
      <w:r>
        <w:t>using namespace std;</w:t>
      </w:r>
    </w:p>
    <w:p w14:paraId="12C73692" w14:textId="77777777" w:rsidR="002D027A" w:rsidRDefault="002D027A" w:rsidP="002D027A">
      <w:r>
        <w:t xml:space="preserve">struct </w:t>
      </w:r>
      <w:proofErr w:type="gramStart"/>
      <w:r>
        <w:t>Node{</w:t>
      </w:r>
      <w:proofErr w:type="gramEnd"/>
    </w:p>
    <w:p w14:paraId="7F8546AB" w14:textId="77777777" w:rsidR="002D027A" w:rsidRDefault="002D027A" w:rsidP="002D027A">
      <w:r>
        <w:t xml:space="preserve"> int data;</w:t>
      </w:r>
    </w:p>
    <w:p w14:paraId="36F500D6" w14:textId="77777777" w:rsidR="002D027A" w:rsidRDefault="002D027A" w:rsidP="002D027A">
      <w:r>
        <w:t xml:space="preserve"> Node*left;</w:t>
      </w:r>
    </w:p>
    <w:p w14:paraId="702DEF2D" w14:textId="77777777" w:rsidR="002D027A" w:rsidRDefault="002D027A" w:rsidP="002D027A">
      <w:r>
        <w:t xml:space="preserve"> Node*right;</w:t>
      </w:r>
    </w:p>
    <w:p w14:paraId="2D3D7E98" w14:textId="77777777" w:rsidR="002D027A" w:rsidRDefault="002D027A" w:rsidP="002D027A">
      <w:r>
        <w:t xml:space="preserve"> </w:t>
      </w:r>
      <w:proofErr w:type="gramStart"/>
      <w:r>
        <w:t>Node(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2B2E60C4" w14:textId="77777777" w:rsidR="002D027A" w:rsidRDefault="002D027A" w:rsidP="002D027A">
      <w:r>
        <w:t xml:space="preserve"> data=</w:t>
      </w:r>
      <w:proofErr w:type="spellStart"/>
      <w:r>
        <w:t>val</w:t>
      </w:r>
      <w:proofErr w:type="spellEnd"/>
      <w:r>
        <w:t>;</w:t>
      </w:r>
    </w:p>
    <w:p w14:paraId="2D4306FC" w14:textId="77777777" w:rsidR="002D027A" w:rsidRDefault="002D027A" w:rsidP="002D027A">
      <w:r>
        <w:t xml:space="preserve"> left=right=</w:t>
      </w:r>
      <w:proofErr w:type="spellStart"/>
      <w:r>
        <w:t>nullptr</w:t>
      </w:r>
      <w:proofErr w:type="spellEnd"/>
      <w:r>
        <w:t>;</w:t>
      </w:r>
    </w:p>
    <w:p w14:paraId="7F6FCBD5" w14:textId="77777777" w:rsidR="002D027A" w:rsidRDefault="002D027A" w:rsidP="002D027A">
      <w:r>
        <w:t xml:space="preserve"> }</w:t>
      </w:r>
    </w:p>
    <w:p w14:paraId="7EEBA5DB" w14:textId="77777777" w:rsidR="002D027A" w:rsidRDefault="002D027A" w:rsidP="002D027A">
      <w:r>
        <w:t>};</w:t>
      </w:r>
    </w:p>
    <w:p w14:paraId="3146CFF3" w14:textId="77777777" w:rsidR="002D027A" w:rsidRDefault="002D027A" w:rsidP="002D027A">
      <w:r>
        <w:t xml:space="preserve">Node*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 xml:space="preserve">Node*root, int </w:t>
      </w:r>
      <w:proofErr w:type="gramStart"/>
      <w:r>
        <w:t>value){</w:t>
      </w:r>
      <w:proofErr w:type="gramEnd"/>
    </w:p>
    <w:p w14:paraId="04A46DD4" w14:textId="77777777" w:rsidR="002D027A" w:rsidRDefault="002D027A" w:rsidP="002D027A">
      <w:r>
        <w:t xml:space="preserve"> if 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3161B9C" w14:textId="77777777" w:rsidR="002D027A" w:rsidRDefault="002D027A" w:rsidP="002D027A">
      <w:r>
        <w:t xml:space="preserve"> return new Node(value);</w:t>
      </w:r>
    </w:p>
    <w:p w14:paraId="722DEEFC" w14:textId="77777777" w:rsidR="002D027A" w:rsidRDefault="002D027A" w:rsidP="002D027A">
      <w:r>
        <w:t xml:space="preserve"> }</w:t>
      </w:r>
    </w:p>
    <w:p w14:paraId="6736260A" w14:textId="77777777" w:rsidR="002D027A" w:rsidRDefault="002D027A" w:rsidP="002D027A">
      <w:r>
        <w:t xml:space="preserve"> if(value==root-&gt;</w:t>
      </w:r>
      <w:proofErr w:type="gramStart"/>
      <w:r>
        <w:t>data){</w:t>
      </w:r>
      <w:proofErr w:type="gramEnd"/>
    </w:p>
    <w:p w14:paraId="235E4E70" w14:textId="77777777" w:rsidR="002D027A" w:rsidRDefault="002D027A" w:rsidP="002D027A">
      <w:r>
        <w:t xml:space="preserve"> return root;}</w:t>
      </w:r>
    </w:p>
    <w:p w14:paraId="73F3DB60" w14:textId="77777777" w:rsidR="002D027A" w:rsidRDefault="002D027A" w:rsidP="002D027A">
      <w:r>
        <w:t xml:space="preserve"> if(value&lt;root-&gt;</w:t>
      </w:r>
      <w:proofErr w:type="gramStart"/>
      <w:r>
        <w:t>data){</w:t>
      </w:r>
      <w:proofErr w:type="gramEnd"/>
    </w:p>
    <w:p w14:paraId="6D33F705" w14:textId="77777777" w:rsidR="002D027A" w:rsidRDefault="002D027A" w:rsidP="002D027A">
      <w:r>
        <w:t xml:space="preserve"> root-&gt;left=</w:t>
      </w:r>
      <w:proofErr w:type="spellStart"/>
      <w:r>
        <w:t>insertElement</w:t>
      </w:r>
      <w:proofErr w:type="spellEnd"/>
      <w:r>
        <w:t>(root-&gt;left, value);</w:t>
      </w:r>
    </w:p>
    <w:p w14:paraId="7D987279" w14:textId="77777777" w:rsidR="002D027A" w:rsidRDefault="002D027A" w:rsidP="002D027A">
      <w:r>
        <w:t xml:space="preserve"> }</w:t>
      </w:r>
    </w:p>
    <w:p w14:paraId="5C6C8F4E" w14:textId="77777777" w:rsidR="002D027A" w:rsidRDefault="002D027A" w:rsidP="002D027A">
      <w:r>
        <w:t xml:space="preserve"> else if(value&gt;root-&gt;</w:t>
      </w:r>
      <w:proofErr w:type="gramStart"/>
      <w:r>
        <w:t>data){</w:t>
      </w:r>
      <w:proofErr w:type="gramEnd"/>
    </w:p>
    <w:p w14:paraId="4BC28D36" w14:textId="77777777" w:rsidR="002D027A" w:rsidRDefault="002D027A" w:rsidP="002D027A">
      <w:r>
        <w:t xml:space="preserve"> root-&gt;right=</w:t>
      </w:r>
      <w:proofErr w:type="spellStart"/>
      <w:r>
        <w:t>insertElement</w:t>
      </w:r>
      <w:proofErr w:type="spellEnd"/>
      <w:r>
        <w:t>(root-&gt;</w:t>
      </w:r>
      <w:proofErr w:type="spellStart"/>
      <w:proofErr w:type="gramStart"/>
      <w:r>
        <w:t>right,value</w:t>
      </w:r>
      <w:proofErr w:type="spellEnd"/>
      <w:proofErr w:type="gramEnd"/>
      <w:r>
        <w:t>);</w:t>
      </w:r>
    </w:p>
    <w:p w14:paraId="01B01D59" w14:textId="77777777" w:rsidR="002D027A" w:rsidRDefault="002D027A" w:rsidP="002D027A">
      <w:r>
        <w:t xml:space="preserve"> }</w:t>
      </w:r>
    </w:p>
    <w:p w14:paraId="5C6292CE" w14:textId="77777777" w:rsidR="002D027A" w:rsidRDefault="002D027A" w:rsidP="002D027A">
      <w:r>
        <w:t xml:space="preserve"> return root;</w:t>
      </w:r>
    </w:p>
    <w:p w14:paraId="4CA6E0DF" w14:textId="77777777" w:rsidR="002D027A" w:rsidRDefault="002D027A" w:rsidP="002D027A">
      <w:r>
        <w:t>}</w:t>
      </w:r>
    </w:p>
    <w:p w14:paraId="390DBB68" w14:textId="77777777" w:rsidR="002D027A" w:rsidRDefault="002D027A" w:rsidP="002D027A">
      <w:r>
        <w:t xml:space="preserve">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 root) {</w:t>
      </w:r>
    </w:p>
    <w:p w14:paraId="5EDB49F0" w14:textId="77777777" w:rsidR="002D027A" w:rsidRDefault="002D027A" w:rsidP="002D027A">
      <w:r>
        <w:t xml:space="preserve"> while(root-&gt;</w:t>
      </w:r>
      <w:proofErr w:type="gramStart"/>
      <w:r>
        <w:t>left!=</w:t>
      </w:r>
      <w:proofErr w:type="spellStart"/>
      <w:proofErr w:type="gramEnd"/>
      <w:r>
        <w:t>nullptr</w:t>
      </w:r>
      <w:proofErr w:type="spellEnd"/>
      <w:r>
        <w:t>)</w:t>
      </w:r>
    </w:p>
    <w:p w14:paraId="1DB06F21" w14:textId="77777777" w:rsidR="002D027A" w:rsidRDefault="002D027A" w:rsidP="002D027A">
      <w:r>
        <w:t xml:space="preserve"> root=root-&gt;left;</w:t>
      </w:r>
    </w:p>
    <w:p w14:paraId="14A410E5" w14:textId="77777777" w:rsidR="002D027A" w:rsidRDefault="002D027A" w:rsidP="002D027A">
      <w:r>
        <w:t xml:space="preserve"> return root;</w:t>
      </w:r>
    </w:p>
    <w:p w14:paraId="7528D4BD" w14:textId="77777777" w:rsidR="002D027A" w:rsidRDefault="002D027A" w:rsidP="002D027A">
      <w:r>
        <w:t>}</w:t>
      </w:r>
    </w:p>
    <w:p w14:paraId="3A7655AA" w14:textId="77777777" w:rsidR="002D027A" w:rsidRDefault="002D027A" w:rsidP="002D027A">
      <w:r>
        <w:t xml:space="preserve">Node* </w:t>
      </w:r>
      <w:proofErr w:type="spellStart"/>
      <w:proofErr w:type="gramStart"/>
      <w:r>
        <w:t>deleteElement</w:t>
      </w:r>
      <w:proofErr w:type="spellEnd"/>
      <w:r>
        <w:t>(</w:t>
      </w:r>
      <w:proofErr w:type="gramEnd"/>
      <w:r>
        <w:t xml:space="preserve">Node*root, int </w:t>
      </w:r>
      <w:proofErr w:type="gramStart"/>
      <w:r>
        <w:t>value){</w:t>
      </w:r>
      <w:proofErr w:type="gramEnd"/>
    </w:p>
    <w:p w14:paraId="68C13019" w14:textId="77777777" w:rsidR="002D027A" w:rsidRDefault="002D027A" w:rsidP="002D027A">
      <w:r>
        <w:t xml:space="preserve"> if(root==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565F2B03" w14:textId="77777777" w:rsidR="002D027A" w:rsidRDefault="002D027A" w:rsidP="002D027A">
      <w:r>
        <w:t xml:space="preserve"> return root;</w:t>
      </w:r>
    </w:p>
    <w:p w14:paraId="1C01FC91" w14:textId="77777777" w:rsidR="002D027A" w:rsidRDefault="002D027A" w:rsidP="002D027A">
      <w:r>
        <w:t xml:space="preserve"> }</w:t>
      </w:r>
    </w:p>
    <w:p w14:paraId="1342FE6D" w14:textId="77777777" w:rsidR="002D027A" w:rsidRDefault="002D027A" w:rsidP="002D027A">
      <w:r>
        <w:t xml:space="preserve"> if (value&lt;root-&gt;</w:t>
      </w:r>
      <w:proofErr w:type="gramStart"/>
      <w:r>
        <w:t>data){</w:t>
      </w:r>
      <w:proofErr w:type="gramEnd"/>
    </w:p>
    <w:p w14:paraId="0C275479" w14:textId="77777777" w:rsidR="002D027A" w:rsidRDefault="002D027A" w:rsidP="002D027A">
      <w:r>
        <w:t xml:space="preserve"> root-&gt;left=</w:t>
      </w:r>
      <w:proofErr w:type="spellStart"/>
      <w:r>
        <w:t>deleteElement</w:t>
      </w:r>
      <w:proofErr w:type="spellEnd"/>
      <w:r>
        <w:t>(root-&gt;left, value);</w:t>
      </w:r>
    </w:p>
    <w:p w14:paraId="5BE05443" w14:textId="77777777" w:rsidR="002D027A" w:rsidRDefault="002D027A" w:rsidP="002D027A">
      <w:r>
        <w:t xml:space="preserve"> }</w:t>
      </w:r>
    </w:p>
    <w:p w14:paraId="480D71EB" w14:textId="77777777" w:rsidR="002D027A" w:rsidRDefault="002D027A" w:rsidP="002D027A">
      <w:r>
        <w:t xml:space="preserve"> else if(value&gt;root-&gt;</w:t>
      </w:r>
      <w:proofErr w:type="gramStart"/>
      <w:r>
        <w:t>data){</w:t>
      </w:r>
      <w:proofErr w:type="gramEnd"/>
    </w:p>
    <w:p w14:paraId="46D82D92" w14:textId="77777777" w:rsidR="002D027A" w:rsidRDefault="002D027A" w:rsidP="002D027A">
      <w:r>
        <w:t xml:space="preserve"> root-&gt;right=</w:t>
      </w:r>
      <w:proofErr w:type="spellStart"/>
      <w:r>
        <w:t>deleteElement</w:t>
      </w:r>
      <w:proofErr w:type="spellEnd"/>
      <w:r>
        <w:t>(root-&gt;</w:t>
      </w:r>
      <w:proofErr w:type="spellStart"/>
      <w:proofErr w:type="gramStart"/>
      <w:r>
        <w:t>right,value</w:t>
      </w:r>
      <w:proofErr w:type="spellEnd"/>
      <w:proofErr w:type="gramEnd"/>
      <w:r>
        <w:t>);</w:t>
      </w:r>
    </w:p>
    <w:p w14:paraId="6E5914C6" w14:textId="77777777" w:rsidR="002D027A" w:rsidRDefault="002D027A" w:rsidP="002D027A">
      <w:r>
        <w:t xml:space="preserve"> }</w:t>
      </w:r>
    </w:p>
    <w:p w14:paraId="6A7EEEDB" w14:textId="77777777" w:rsidR="002D027A" w:rsidRDefault="002D027A" w:rsidP="002D027A">
      <w:r>
        <w:t xml:space="preserve"> </w:t>
      </w:r>
      <w:proofErr w:type="gramStart"/>
      <w:r>
        <w:t>else{</w:t>
      </w:r>
      <w:proofErr w:type="gramEnd"/>
    </w:p>
    <w:p w14:paraId="229E3C60" w14:textId="77777777" w:rsidR="002D027A" w:rsidRDefault="002D027A" w:rsidP="002D027A">
      <w:r>
        <w:t xml:space="preserve"> if(root-&gt;left==</w:t>
      </w:r>
      <w:proofErr w:type="spellStart"/>
      <w:r>
        <w:t>nullptr</w:t>
      </w:r>
      <w:proofErr w:type="spellEnd"/>
      <w:r>
        <w:t xml:space="preserve"> &amp;&amp; root-&gt;right==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2B7EE92C" w14:textId="77777777" w:rsidR="002D027A" w:rsidRDefault="002D027A" w:rsidP="002D027A">
      <w:r>
        <w:t xml:space="preserve"> delete root;</w:t>
      </w:r>
    </w:p>
    <w:p w14:paraId="3EC3FC99" w14:textId="77777777" w:rsidR="002D027A" w:rsidRDefault="002D027A" w:rsidP="002D027A">
      <w:r>
        <w:t xml:space="preserve"> root=</w:t>
      </w:r>
      <w:proofErr w:type="spellStart"/>
      <w:r>
        <w:t>nullptr</w:t>
      </w:r>
      <w:proofErr w:type="spellEnd"/>
      <w:r>
        <w:t>;</w:t>
      </w:r>
    </w:p>
    <w:p w14:paraId="7FBE5B96" w14:textId="77777777" w:rsidR="002D027A" w:rsidRDefault="002D027A" w:rsidP="002D027A">
      <w:r>
        <w:t xml:space="preserve"> }</w:t>
      </w:r>
    </w:p>
    <w:p w14:paraId="44CC79CF" w14:textId="77777777" w:rsidR="002D027A" w:rsidRDefault="002D027A" w:rsidP="002D027A">
      <w:r>
        <w:lastRenderedPageBreak/>
        <w:t xml:space="preserve"> else if(root-&gt;left==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7369DED3" w14:textId="77777777" w:rsidR="002D027A" w:rsidRDefault="002D027A" w:rsidP="002D027A">
      <w:r>
        <w:t xml:space="preserve"> Node*temp=root;</w:t>
      </w:r>
    </w:p>
    <w:p w14:paraId="3F9642AF" w14:textId="77777777" w:rsidR="002D027A" w:rsidRDefault="002D027A" w:rsidP="002D027A">
      <w:r>
        <w:t xml:space="preserve"> root=root-&gt;right;</w:t>
      </w:r>
    </w:p>
    <w:p w14:paraId="0288FB23" w14:textId="77777777" w:rsidR="002D027A" w:rsidRDefault="002D027A" w:rsidP="002D027A">
      <w:r>
        <w:t xml:space="preserve"> delete temp;</w:t>
      </w:r>
    </w:p>
    <w:p w14:paraId="5C170CBC" w14:textId="77777777" w:rsidR="002D027A" w:rsidRDefault="002D027A" w:rsidP="002D027A">
      <w:r>
        <w:t xml:space="preserve"> }</w:t>
      </w:r>
    </w:p>
    <w:p w14:paraId="7B5069C7" w14:textId="77777777" w:rsidR="002D027A" w:rsidRDefault="002D027A" w:rsidP="002D027A">
      <w:r>
        <w:t xml:space="preserve"> else if(root-&gt;right==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56F6F433" w14:textId="77777777" w:rsidR="002D027A" w:rsidRDefault="002D027A" w:rsidP="002D027A">
      <w:r>
        <w:t xml:space="preserve"> Node*temp=root;</w:t>
      </w:r>
    </w:p>
    <w:p w14:paraId="5B031A93" w14:textId="77777777" w:rsidR="002D027A" w:rsidRDefault="002D027A" w:rsidP="002D027A">
      <w:r>
        <w:t xml:space="preserve"> root=root-&gt;left;</w:t>
      </w:r>
    </w:p>
    <w:p w14:paraId="211F4F46" w14:textId="77777777" w:rsidR="002D027A" w:rsidRDefault="002D027A" w:rsidP="002D027A">
      <w:r>
        <w:t xml:space="preserve"> delete temp;</w:t>
      </w:r>
    </w:p>
    <w:p w14:paraId="4930EA0D" w14:textId="77777777" w:rsidR="002D027A" w:rsidRDefault="002D027A" w:rsidP="002D027A">
      <w:r>
        <w:t xml:space="preserve"> }</w:t>
      </w:r>
    </w:p>
    <w:p w14:paraId="748FC258" w14:textId="77777777" w:rsidR="002D027A" w:rsidRDefault="002D027A" w:rsidP="002D027A">
      <w:r>
        <w:t xml:space="preserve"> </w:t>
      </w:r>
      <w:proofErr w:type="gramStart"/>
      <w:r>
        <w:t>else{</w:t>
      </w:r>
      <w:proofErr w:type="gramEnd"/>
    </w:p>
    <w:p w14:paraId="4A1FB110" w14:textId="77777777" w:rsidR="002D027A" w:rsidRDefault="002D027A" w:rsidP="002D027A">
      <w:r>
        <w:t xml:space="preserve"> Node*temp=</w:t>
      </w:r>
      <w:proofErr w:type="spellStart"/>
      <w:r>
        <w:t>findMin</w:t>
      </w:r>
      <w:proofErr w:type="spellEnd"/>
      <w:r>
        <w:t>(root-&gt;right);</w:t>
      </w:r>
    </w:p>
    <w:p w14:paraId="3CD89FD5" w14:textId="77777777" w:rsidR="002D027A" w:rsidRDefault="002D027A" w:rsidP="002D027A">
      <w:r>
        <w:t xml:space="preserve"> root-&gt;data=temp-&gt;data;</w:t>
      </w:r>
    </w:p>
    <w:p w14:paraId="5D78933B" w14:textId="77777777" w:rsidR="002D027A" w:rsidRDefault="002D027A" w:rsidP="002D027A">
      <w:r>
        <w:t xml:space="preserve"> root-&gt;right=</w:t>
      </w:r>
      <w:proofErr w:type="spellStart"/>
      <w:r>
        <w:t>deleteElement</w:t>
      </w:r>
      <w:proofErr w:type="spellEnd"/>
      <w:r>
        <w:t>(root-&gt;</w:t>
      </w:r>
      <w:proofErr w:type="spellStart"/>
      <w:proofErr w:type="gramStart"/>
      <w:r>
        <w:t>right,temp</w:t>
      </w:r>
      <w:proofErr w:type="spellEnd"/>
      <w:proofErr w:type="gramEnd"/>
      <w:r>
        <w:t>-&gt;data);</w:t>
      </w:r>
    </w:p>
    <w:p w14:paraId="75B52B00" w14:textId="77777777" w:rsidR="002D027A" w:rsidRDefault="002D027A" w:rsidP="002D027A">
      <w:r>
        <w:t xml:space="preserve"> }</w:t>
      </w:r>
    </w:p>
    <w:p w14:paraId="423FA6C5" w14:textId="77777777" w:rsidR="002D027A" w:rsidRDefault="002D027A" w:rsidP="002D027A"/>
    <w:p w14:paraId="1EEDB281" w14:textId="77777777" w:rsidR="002D027A" w:rsidRDefault="002D027A" w:rsidP="002D027A">
      <w:r>
        <w:t xml:space="preserve"> }</w:t>
      </w:r>
    </w:p>
    <w:p w14:paraId="1FE5B7A9" w14:textId="77777777" w:rsidR="002D027A" w:rsidRDefault="002D027A" w:rsidP="002D027A">
      <w:r>
        <w:t xml:space="preserve"> return root;</w:t>
      </w:r>
    </w:p>
    <w:p w14:paraId="4AC39C18" w14:textId="77777777" w:rsidR="002D027A" w:rsidRDefault="002D027A" w:rsidP="002D027A">
      <w:r>
        <w:t>}</w:t>
      </w:r>
    </w:p>
    <w:p w14:paraId="4D482C6B" w14:textId="77777777" w:rsidR="002D027A" w:rsidRDefault="002D027A" w:rsidP="002D027A">
      <w:r>
        <w:t xml:space="preserve">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>Node*</w:t>
      </w:r>
      <w:proofErr w:type="gramStart"/>
      <w:r>
        <w:t>root){</w:t>
      </w:r>
      <w:proofErr w:type="gramEnd"/>
    </w:p>
    <w:p w14:paraId="64DCEDB2" w14:textId="77777777" w:rsidR="002D027A" w:rsidRDefault="002D027A" w:rsidP="002D027A">
      <w:r>
        <w:t xml:space="preserve"> if 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0A97A3ED" w14:textId="77777777" w:rsidR="002D027A" w:rsidRDefault="002D027A" w:rsidP="002D027A">
      <w:r>
        <w:t xml:space="preserve"> return 0;</w:t>
      </w:r>
    </w:p>
    <w:p w14:paraId="767881E7" w14:textId="77777777" w:rsidR="002D027A" w:rsidRDefault="002D027A" w:rsidP="002D027A">
      <w:r>
        <w:t xml:space="preserve"> }</w:t>
      </w:r>
    </w:p>
    <w:p w14:paraId="081C6DB6" w14:textId="77777777" w:rsidR="002D027A" w:rsidRDefault="002D027A" w:rsidP="002D027A">
      <w:r>
        <w:t xml:space="preserve"> int </w:t>
      </w:r>
      <w:proofErr w:type="spellStart"/>
      <w:r>
        <w:t>leftDepth</w:t>
      </w:r>
      <w:proofErr w:type="spellEnd"/>
      <w:r>
        <w:t>=</w:t>
      </w:r>
      <w:proofErr w:type="spellStart"/>
      <w:r>
        <w:t>maxDepth</w:t>
      </w:r>
      <w:proofErr w:type="spellEnd"/>
      <w:r>
        <w:t>(root-&gt;left);</w:t>
      </w:r>
    </w:p>
    <w:p w14:paraId="45A99D15" w14:textId="77777777" w:rsidR="002D027A" w:rsidRDefault="002D027A" w:rsidP="002D027A">
      <w:r>
        <w:t xml:space="preserve"> int </w:t>
      </w:r>
      <w:proofErr w:type="spellStart"/>
      <w:r>
        <w:t>rightDepth</w:t>
      </w:r>
      <w:proofErr w:type="spellEnd"/>
      <w:r>
        <w:t>=</w:t>
      </w:r>
      <w:proofErr w:type="spellStart"/>
      <w:r>
        <w:t>maxDepth</w:t>
      </w:r>
      <w:proofErr w:type="spellEnd"/>
      <w:r>
        <w:t>(root-&gt;right);</w:t>
      </w:r>
    </w:p>
    <w:p w14:paraId="16FC10CA" w14:textId="77777777" w:rsidR="002D027A" w:rsidRDefault="002D027A" w:rsidP="002D027A">
      <w:r>
        <w:t xml:space="preserve"> return 1+max(</w:t>
      </w:r>
      <w:proofErr w:type="spellStart"/>
      <w:proofErr w:type="gramStart"/>
      <w:r>
        <w:t>leftDepth,rightDepth</w:t>
      </w:r>
      <w:proofErr w:type="spellEnd"/>
      <w:proofErr w:type="gramEnd"/>
      <w:r>
        <w:t>);</w:t>
      </w:r>
    </w:p>
    <w:p w14:paraId="5F1CC6E9" w14:textId="77777777" w:rsidR="002D027A" w:rsidRDefault="002D027A" w:rsidP="002D027A">
      <w:r>
        <w:t>}</w:t>
      </w:r>
    </w:p>
    <w:p w14:paraId="6E07B4F4" w14:textId="77777777" w:rsidR="002D027A" w:rsidRDefault="002D027A" w:rsidP="002D027A">
      <w:r>
        <w:t xml:space="preserve">int </w:t>
      </w:r>
      <w:proofErr w:type="spellStart"/>
      <w:proofErr w:type="gramStart"/>
      <w:r>
        <w:t>minDepth</w:t>
      </w:r>
      <w:proofErr w:type="spellEnd"/>
      <w:r>
        <w:t>(</w:t>
      </w:r>
      <w:proofErr w:type="gramEnd"/>
      <w:r>
        <w:t>Node*</w:t>
      </w:r>
      <w:proofErr w:type="gramStart"/>
      <w:r>
        <w:t>root){</w:t>
      </w:r>
      <w:proofErr w:type="gramEnd"/>
    </w:p>
    <w:p w14:paraId="38B5EC74" w14:textId="77777777" w:rsidR="002D027A" w:rsidRDefault="002D027A" w:rsidP="002D027A">
      <w:r>
        <w:t xml:space="preserve"> if 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63CE2B3" w14:textId="77777777" w:rsidR="002D027A" w:rsidRDefault="002D027A" w:rsidP="002D027A">
      <w:r>
        <w:t xml:space="preserve"> return 0;</w:t>
      </w:r>
    </w:p>
    <w:p w14:paraId="58D1CE95" w14:textId="77777777" w:rsidR="002D027A" w:rsidRDefault="002D027A" w:rsidP="002D027A">
      <w:r>
        <w:t xml:space="preserve"> }</w:t>
      </w:r>
    </w:p>
    <w:p w14:paraId="03EF1701" w14:textId="77777777" w:rsidR="002D027A" w:rsidRDefault="002D027A" w:rsidP="002D027A">
      <w:r>
        <w:t xml:space="preserve"> if (root-&gt;left==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065231EC" w14:textId="77777777" w:rsidR="002D027A" w:rsidRDefault="002D027A" w:rsidP="002D027A">
      <w:r>
        <w:t xml:space="preserve"> return 1+minDepth(root-&gt;left);</w:t>
      </w:r>
    </w:p>
    <w:p w14:paraId="1A51D2D3" w14:textId="77777777" w:rsidR="002D027A" w:rsidRDefault="002D027A" w:rsidP="002D027A">
      <w:r>
        <w:t xml:space="preserve"> }</w:t>
      </w:r>
    </w:p>
    <w:p w14:paraId="5011A2F2" w14:textId="77777777" w:rsidR="002D027A" w:rsidRDefault="002D027A" w:rsidP="002D027A">
      <w:r>
        <w:t xml:space="preserve"> if(root-&gt;right==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4FA503E4" w14:textId="77777777" w:rsidR="002D027A" w:rsidRDefault="002D027A" w:rsidP="002D027A">
      <w:r>
        <w:t xml:space="preserve"> return 1+minDepth(root-&gt;right);</w:t>
      </w:r>
    </w:p>
    <w:p w14:paraId="089323D7" w14:textId="77777777" w:rsidR="002D027A" w:rsidRDefault="002D027A" w:rsidP="002D027A">
      <w:r>
        <w:t xml:space="preserve"> }</w:t>
      </w:r>
    </w:p>
    <w:p w14:paraId="0FD292B3" w14:textId="77777777" w:rsidR="002D027A" w:rsidRDefault="002D027A" w:rsidP="002D027A">
      <w:r>
        <w:t xml:space="preserve"> return 1+min(</w:t>
      </w:r>
      <w:proofErr w:type="spellStart"/>
      <w:r>
        <w:t>minDepth</w:t>
      </w:r>
      <w:proofErr w:type="spellEnd"/>
      <w:r>
        <w:t xml:space="preserve">(root-&gt;left), </w:t>
      </w:r>
      <w:proofErr w:type="spellStart"/>
      <w:r>
        <w:t>minDepth</w:t>
      </w:r>
      <w:proofErr w:type="spellEnd"/>
      <w:r>
        <w:t>(root-&gt;right));</w:t>
      </w:r>
    </w:p>
    <w:p w14:paraId="1C529B38" w14:textId="77777777" w:rsidR="002D027A" w:rsidRDefault="002D027A" w:rsidP="002D027A">
      <w:r>
        <w:t>}</w:t>
      </w:r>
    </w:p>
    <w:p w14:paraId="2819840B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75EB6585" w14:textId="77777777" w:rsidR="002D027A" w:rsidRDefault="002D027A" w:rsidP="002D027A">
      <w:r>
        <w:t xml:space="preserve"> Node*root=</w:t>
      </w:r>
      <w:proofErr w:type="spellStart"/>
      <w:r>
        <w:t>nullptr</w:t>
      </w:r>
      <w:proofErr w:type="spellEnd"/>
      <w:r>
        <w:t>;</w:t>
      </w:r>
    </w:p>
    <w:p w14:paraId="62A2A31D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(root,10);</w:t>
      </w:r>
    </w:p>
    <w:p w14:paraId="14587CDC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(root,40);</w:t>
      </w:r>
    </w:p>
    <w:p w14:paraId="21BAB7ED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(root,30);</w:t>
      </w:r>
    </w:p>
    <w:p w14:paraId="132EB4D3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(root,50);</w:t>
      </w:r>
    </w:p>
    <w:p w14:paraId="01DBBF33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(root,20);</w:t>
      </w:r>
    </w:p>
    <w:p w14:paraId="6642B202" w14:textId="77777777" w:rsidR="002D027A" w:rsidRDefault="002D027A" w:rsidP="002D027A">
      <w:r>
        <w:t xml:space="preserve"> root=</w:t>
      </w:r>
      <w:proofErr w:type="spellStart"/>
      <w:r>
        <w:t>deleteElement</w:t>
      </w:r>
      <w:proofErr w:type="spellEnd"/>
      <w:r>
        <w:t>(root,10);</w:t>
      </w:r>
    </w:p>
    <w:p w14:paraId="27B3F68F" w14:textId="77777777" w:rsidR="002D027A" w:rsidRDefault="002D027A" w:rsidP="002D027A">
      <w:r>
        <w:t xml:space="preserve"> int </w:t>
      </w:r>
      <w:proofErr w:type="spellStart"/>
      <w:r>
        <w:t>maxmDepth</w:t>
      </w:r>
      <w:proofErr w:type="spellEnd"/>
      <w:r>
        <w:t>=</w:t>
      </w:r>
      <w:proofErr w:type="spellStart"/>
      <w:r>
        <w:t>maxDepth</w:t>
      </w:r>
      <w:proofErr w:type="spellEnd"/>
      <w:r>
        <w:t>(root);</w:t>
      </w:r>
    </w:p>
    <w:p w14:paraId="3E0691C8" w14:textId="77777777" w:rsidR="002D027A" w:rsidRDefault="002D027A" w:rsidP="002D027A">
      <w:r>
        <w:lastRenderedPageBreak/>
        <w:t xml:space="preserve"> int </w:t>
      </w:r>
      <w:proofErr w:type="spellStart"/>
      <w:r>
        <w:t>minmDepth</w:t>
      </w:r>
      <w:proofErr w:type="spellEnd"/>
      <w:r>
        <w:t>=</w:t>
      </w:r>
      <w:proofErr w:type="spellStart"/>
      <w:r>
        <w:t>minDepth</w:t>
      </w:r>
      <w:proofErr w:type="spellEnd"/>
      <w:r>
        <w:t>(root);</w:t>
      </w:r>
    </w:p>
    <w:p w14:paraId="1D138A96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>&lt;&lt;"Minimum depth: "&lt;&lt;</w:t>
      </w:r>
      <w:proofErr w:type="spellStart"/>
      <w:r>
        <w:t>minmDepth</w:t>
      </w:r>
      <w:proofErr w:type="spellEnd"/>
      <w:r>
        <w:t>&lt;&lt;"\</w:t>
      </w:r>
      <w:proofErr w:type="spellStart"/>
      <w:r>
        <w:t>nMaximum</w:t>
      </w:r>
      <w:proofErr w:type="spellEnd"/>
      <w:r>
        <w:t xml:space="preserve"> Depth: "&lt;&lt;</w:t>
      </w:r>
      <w:proofErr w:type="spellStart"/>
      <w:r>
        <w:t>maxmDepth</w:t>
      </w:r>
      <w:proofErr w:type="spellEnd"/>
      <w:r>
        <w:t>;</w:t>
      </w:r>
    </w:p>
    <w:p w14:paraId="11B869AC" w14:textId="77777777" w:rsidR="002D027A" w:rsidRDefault="002D027A" w:rsidP="002D027A">
      <w:r>
        <w:t xml:space="preserve"> return 0;</w:t>
      </w:r>
    </w:p>
    <w:p w14:paraId="6ABAA268" w14:textId="77777777" w:rsidR="002D027A" w:rsidRDefault="002D027A" w:rsidP="002D027A">
      <w:r>
        <w:t>}</w:t>
      </w:r>
    </w:p>
    <w:p w14:paraId="0C5BC453" w14:textId="77777777" w:rsidR="002D027A" w:rsidRDefault="002D027A" w:rsidP="002D027A"/>
    <w:p w14:paraId="2BE101C3" w14:textId="1BADD595" w:rsidR="002D027A" w:rsidRDefault="002D027A" w:rsidP="002D027A">
      <w:r w:rsidRPr="002D027A">
        <w:drawing>
          <wp:inline distT="0" distB="0" distL="0" distR="0" wp14:anchorId="76E770FE" wp14:editId="27E6C57F">
            <wp:extent cx="2781688" cy="1143160"/>
            <wp:effectExtent l="0" t="0" r="0" b="0"/>
            <wp:docPr id="6805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2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3514" w14:textId="0107E7D7" w:rsidR="002D027A" w:rsidRDefault="002D027A" w:rsidP="002D027A"/>
    <w:p w14:paraId="2297697F" w14:textId="77777777" w:rsidR="00F92E03" w:rsidRDefault="00F92E03" w:rsidP="002D027A"/>
    <w:p w14:paraId="73E947BC" w14:textId="77777777" w:rsidR="00F92E03" w:rsidRDefault="00F92E03" w:rsidP="002D027A"/>
    <w:p w14:paraId="485DA04D" w14:textId="77777777" w:rsidR="00F92E03" w:rsidRDefault="00F92E03" w:rsidP="002D027A"/>
    <w:p w14:paraId="60BBC6FC" w14:textId="77777777" w:rsidR="00F92E03" w:rsidRDefault="00F92E03" w:rsidP="002D027A"/>
    <w:p w14:paraId="51A7E143" w14:textId="77777777" w:rsidR="00F92E03" w:rsidRDefault="00F92E03" w:rsidP="002D027A"/>
    <w:p w14:paraId="44D5D722" w14:textId="77777777" w:rsidR="00F92E03" w:rsidRDefault="00F92E03" w:rsidP="002D027A"/>
    <w:p w14:paraId="6FBE3B9E" w14:textId="77777777" w:rsidR="00F92E03" w:rsidRDefault="00F92E03" w:rsidP="002D027A"/>
    <w:p w14:paraId="18026075" w14:textId="77777777" w:rsidR="00F92E03" w:rsidRDefault="00F92E03" w:rsidP="002D027A"/>
    <w:p w14:paraId="2D70B510" w14:textId="77777777" w:rsidR="00F92E03" w:rsidRDefault="00F92E03" w:rsidP="002D027A"/>
    <w:p w14:paraId="1F572D4B" w14:textId="77777777" w:rsidR="00F92E03" w:rsidRDefault="00F92E03" w:rsidP="002D027A"/>
    <w:p w14:paraId="0D64F604" w14:textId="77777777" w:rsidR="00F92E03" w:rsidRDefault="00F92E03" w:rsidP="002D027A"/>
    <w:p w14:paraId="031B9C83" w14:textId="77777777" w:rsidR="00F92E03" w:rsidRDefault="00F92E03" w:rsidP="002D027A"/>
    <w:p w14:paraId="79A1B6B5" w14:textId="77777777" w:rsidR="00F92E03" w:rsidRDefault="00F92E03" w:rsidP="002D027A"/>
    <w:p w14:paraId="1B9207B8" w14:textId="77777777" w:rsidR="00F92E03" w:rsidRDefault="00F92E03" w:rsidP="002D027A"/>
    <w:p w14:paraId="250FF900" w14:textId="77777777" w:rsidR="00F92E03" w:rsidRDefault="00F92E03" w:rsidP="002D027A"/>
    <w:p w14:paraId="7FEC5C9D" w14:textId="77777777" w:rsidR="00F92E03" w:rsidRDefault="00F92E03" w:rsidP="002D027A"/>
    <w:p w14:paraId="7794C086" w14:textId="77777777" w:rsidR="00F92E03" w:rsidRDefault="00F92E03" w:rsidP="002D027A"/>
    <w:p w14:paraId="55BB4827" w14:textId="77777777" w:rsidR="00F92E03" w:rsidRDefault="00F92E03" w:rsidP="002D027A"/>
    <w:p w14:paraId="06C74A40" w14:textId="77777777" w:rsidR="00F92E03" w:rsidRDefault="00F92E03" w:rsidP="002D027A"/>
    <w:p w14:paraId="6D107974" w14:textId="77777777" w:rsidR="00F92E03" w:rsidRDefault="00F92E03" w:rsidP="002D027A"/>
    <w:p w14:paraId="07615A69" w14:textId="77777777" w:rsidR="00F92E03" w:rsidRDefault="00F92E03" w:rsidP="002D027A"/>
    <w:p w14:paraId="7D8CC5AA" w14:textId="77777777" w:rsidR="00F92E03" w:rsidRDefault="00F92E03" w:rsidP="002D027A"/>
    <w:p w14:paraId="283946A3" w14:textId="77777777" w:rsidR="00F92E03" w:rsidRDefault="00F92E03" w:rsidP="002D027A"/>
    <w:p w14:paraId="175F508C" w14:textId="77777777" w:rsidR="00F92E03" w:rsidRDefault="00F92E03" w:rsidP="002D027A"/>
    <w:p w14:paraId="5DD91D5F" w14:textId="77777777" w:rsidR="00F92E03" w:rsidRDefault="00F92E03" w:rsidP="002D027A"/>
    <w:p w14:paraId="16412F6E" w14:textId="77777777" w:rsidR="00F92E03" w:rsidRDefault="00F92E03" w:rsidP="002D027A"/>
    <w:p w14:paraId="75C03B44" w14:textId="77777777" w:rsidR="00F92E03" w:rsidRDefault="00F92E03" w:rsidP="002D027A"/>
    <w:p w14:paraId="4913CF33" w14:textId="77777777" w:rsidR="00F92E03" w:rsidRDefault="00F92E03" w:rsidP="002D027A"/>
    <w:p w14:paraId="6DA9D46E" w14:textId="77777777" w:rsidR="00F92E03" w:rsidRDefault="00F92E03" w:rsidP="002D027A"/>
    <w:p w14:paraId="7B21130B" w14:textId="77777777" w:rsidR="00F92E03" w:rsidRDefault="00F92E03" w:rsidP="002D027A"/>
    <w:p w14:paraId="5D57F9E5" w14:textId="77777777" w:rsidR="00F92E03" w:rsidRDefault="00F92E03" w:rsidP="002D027A"/>
    <w:p w14:paraId="037696AC" w14:textId="77777777" w:rsidR="00F92E03" w:rsidRDefault="00F92E03" w:rsidP="002D027A"/>
    <w:p w14:paraId="5C23D3BD" w14:textId="77777777" w:rsidR="00F92E03" w:rsidRDefault="00F92E03" w:rsidP="002D027A"/>
    <w:p w14:paraId="2F0B9BF3" w14:textId="77777777" w:rsidR="00F92E03" w:rsidRDefault="00F92E03" w:rsidP="002D027A"/>
    <w:p w14:paraId="6EA9D076" w14:textId="77777777" w:rsidR="00F92E03" w:rsidRDefault="00F92E03" w:rsidP="002D027A"/>
    <w:p w14:paraId="14F54F18" w14:textId="77777777" w:rsidR="002D027A" w:rsidRDefault="002D027A" w:rsidP="002D027A">
      <w:r>
        <w:lastRenderedPageBreak/>
        <w:t>QUESTION 4</w:t>
      </w:r>
    </w:p>
    <w:p w14:paraId="21E800FF" w14:textId="77777777" w:rsidR="002D027A" w:rsidRDefault="002D027A" w:rsidP="002D027A">
      <w:r>
        <w:t>#include &lt;iostream&gt;</w:t>
      </w:r>
    </w:p>
    <w:p w14:paraId="5C7AEFBB" w14:textId="77777777" w:rsidR="002D027A" w:rsidRDefault="002D027A" w:rsidP="002D027A">
      <w:r>
        <w:t>#include &lt;</w:t>
      </w:r>
      <w:proofErr w:type="spellStart"/>
      <w:r>
        <w:t>limits.h</w:t>
      </w:r>
      <w:proofErr w:type="spellEnd"/>
      <w:r>
        <w:t>&gt;</w:t>
      </w:r>
    </w:p>
    <w:p w14:paraId="734BC281" w14:textId="77777777" w:rsidR="002D027A" w:rsidRDefault="002D027A" w:rsidP="002D027A">
      <w:r>
        <w:t>using namespace std;</w:t>
      </w:r>
    </w:p>
    <w:p w14:paraId="3C71CC72" w14:textId="77777777" w:rsidR="002D027A" w:rsidRDefault="002D027A" w:rsidP="002D027A">
      <w:r>
        <w:t xml:space="preserve">struct </w:t>
      </w:r>
      <w:proofErr w:type="gramStart"/>
      <w:r>
        <w:t>Node{</w:t>
      </w:r>
      <w:proofErr w:type="gramEnd"/>
    </w:p>
    <w:p w14:paraId="74BCF55F" w14:textId="77777777" w:rsidR="002D027A" w:rsidRDefault="002D027A" w:rsidP="002D027A">
      <w:r>
        <w:t xml:space="preserve"> int data;</w:t>
      </w:r>
    </w:p>
    <w:p w14:paraId="101E340D" w14:textId="77777777" w:rsidR="002D027A" w:rsidRDefault="002D027A" w:rsidP="002D027A">
      <w:r>
        <w:t xml:space="preserve"> Node* left;</w:t>
      </w:r>
    </w:p>
    <w:p w14:paraId="71BF97FC" w14:textId="77777777" w:rsidR="002D027A" w:rsidRDefault="002D027A" w:rsidP="002D027A">
      <w:r>
        <w:t xml:space="preserve"> Node* right;</w:t>
      </w:r>
    </w:p>
    <w:p w14:paraId="5E368067" w14:textId="77777777" w:rsidR="002D027A" w:rsidRDefault="002D027A" w:rsidP="002D027A">
      <w:r>
        <w:t xml:space="preserve"> </w:t>
      </w:r>
      <w:proofErr w:type="gramStart"/>
      <w:r>
        <w:t>Node(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6BE8D1F2" w14:textId="77777777" w:rsidR="002D027A" w:rsidRDefault="002D027A" w:rsidP="002D027A">
      <w:r>
        <w:t xml:space="preserve"> data=value;</w:t>
      </w:r>
    </w:p>
    <w:p w14:paraId="5DCB2BA5" w14:textId="77777777" w:rsidR="002D027A" w:rsidRDefault="002D027A" w:rsidP="002D027A">
      <w:r>
        <w:t xml:space="preserve"> left=right=</w:t>
      </w:r>
      <w:proofErr w:type="spellStart"/>
      <w:r>
        <w:t>nullptr</w:t>
      </w:r>
      <w:proofErr w:type="spellEnd"/>
      <w:r>
        <w:t>;</w:t>
      </w:r>
    </w:p>
    <w:p w14:paraId="56564729" w14:textId="77777777" w:rsidR="002D027A" w:rsidRDefault="002D027A" w:rsidP="002D027A">
      <w:r>
        <w:t xml:space="preserve"> }</w:t>
      </w:r>
    </w:p>
    <w:p w14:paraId="46F4D127" w14:textId="77777777" w:rsidR="002D027A" w:rsidRDefault="002D027A" w:rsidP="002D027A">
      <w:r>
        <w:t>};</w:t>
      </w:r>
    </w:p>
    <w:p w14:paraId="3908962B" w14:textId="77777777" w:rsidR="002D027A" w:rsidRDefault="002D027A" w:rsidP="002D027A">
      <w:r>
        <w:t xml:space="preserve">bool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 xml:space="preserve">Node* root, int </w:t>
      </w:r>
      <w:proofErr w:type="spellStart"/>
      <w:r>
        <w:t>minVal</w:t>
      </w:r>
      <w:proofErr w:type="spellEnd"/>
      <w:r>
        <w:t xml:space="preserve">, int </w:t>
      </w:r>
      <w:proofErr w:type="spellStart"/>
      <w:proofErr w:type="gramStart"/>
      <w:r>
        <w:t>maxVal</w:t>
      </w:r>
      <w:proofErr w:type="spellEnd"/>
      <w:r>
        <w:t>){</w:t>
      </w:r>
      <w:proofErr w:type="gramEnd"/>
    </w:p>
    <w:p w14:paraId="1975B0A9" w14:textId="77777777" w:rsidR="002D027A" w:rsidRDefault="002D027A" w:rsidP="002D027A">
      <w:r>
        <w:t xml:space="preserve"> if (root == 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53071058" w14:textId="77777777" w:rsidR="002D027A" w:rsidRDefault="002D027A" w:rsidP="002D027A">
      <w:r>
        <w:t xml:space="preserve"> return true;</w:t>
      </w:r>
    </w:p>
    <w:p w14:paraId="510AEEB6" w14:textId="77777777" w:rsidR="002D027A" w:rsidRDefault="002D027A" w:rsidP="002D027A">
      <w:r>
        <w:t xml:space="preserve"> }</w:t>
      </w:r>
    </w:p>
    <w:p w14:paraId="2B74A7CA" w14:textId="77777777" w:rsidR="002D027A" w:rsidRDefault="002D027A" w:rsidP="002D027A">
      <w:r>
        <w:t xml:space="preserve"> if (root-&gt;data &lt;= </w:t>
      </w:r>
      <w:proofErr w:type="spellStart"/>
      <w:r>
        <w:t>minVal</w:t>
      </w:r>
      <w:proofErr w:type="spellEnd"/>
      <w:r>
        <w:t xml:space="preserve"> || root-&gt;data &gt;= </w:t>
      </w:r>
      <w:proofErr w:type="spellStart"/>
      <w:proofErr w:type="gramStart"/>
      <w:r>
        <w:t>maxVal</w:t>
      </w:r>
      <w:proofErr w:type="spellEnd"/>
      <w:r>
        <w:t>){</w:t>
      </w:r>
      <w:proofErr w:type="gramEnd"/>
    </w:p>
    <w:p w14:paraId="3555CAE6" w14:textId="77777777" w:rsidR="002D027A" w:rsidRDefault="002D027A" w:rsidP="002D027A">
      <w:r>
        <w:t xml:space="preserve"> return false;</w:t>
      </w:r>
    </w:p>
    <w:p w14:paraId="37559D37" w14:textId="77777777" w:rsidR="002D027A" w:rsidRDefault="002D027A" w:rsidP="002D027A">
      <w:r>
        <w:t xml:space="preserve"> }</w:t>
      </w:r>
    </w:p>
    <w:p w14:paraId="6A7D21A4" w14:textId="77777777" w:rsidR="002D027A" w:rsidRDefault="002D027A" w:rsidP="002D027A">
      <w:r>
        <w:t xml:space="preserve"> return </w:t>
      </w:r>
      <w:proofErr w:type="spellStart"/>
      <w:r>
        <w:t>isBSTUtil</w:t>
      </w:r>
      <w:proofErr w:type="spellEnd"/>
      <w:r>
        <w:t xml:space="preserve">(root-&gt;left, </w:t>
      </w:r>
      <w:proofErr w:type="spellStart"/>
      <w:r>
        <w:t>minVal</w:t>
      </w:r>
      <w:proofErr w:type="spellEnd"/>
      <w:r>
        <w:t xml:space="preserve">, root-&gt;data) &amp;&amp; </w:t>
      </w:r>
      <w:proofErr w:type="spellStart"/>
      <w:r>
        <w:t>isBSTUtil</w:t>
      </w:r>
      <w:proofErr w:type="spellEnd"/>
      <w:r>
        <w:t xml:space="preserve">(root-&gt;right, root-&gt;data, </w:t>
      </w:r>
      <w:proofErr w:type="spellStart"/>
      <w:r>
        <w:t>maxVal</w:t>
      </w:r>
      <w:proofErr w:type="spellEnd"/>
      <w:r>
        <w:t>);</w:t>
      </w:r>
    </w:p>
    <w:p w14:paraId="5D808889" w14:textId="77777777" w:rsidR="002D027A" w:rsidRDefault="002D027A" w:rsidP="002D027A">
      <w:r>
        <w:t>}</w:t>
      </w:r>
    </w:p>
    <w:p w14:paraId="2702E88E" w14:textId="77777777" w:rsidR="002D027A" w:rsidRDefault="002D027A" w:rsidP="002D027A">
      <w:r>
        <w:t xml:space="preserve">bool </w:t>
      </w:r>
      <w:proofErr w:type="spellStart"/>
      <w:proofErr w:type="gramStart"/>
      <w:r>
        <w:t>isBST</w:t>
      </w:r>
      <w:proofErr w:type="spellEnd"/>
      <w:r>
        <w:t>(</w:t>
      </w:r>
      <w:proofErr w:type="gramEnd"/>
      <w:r>
        <w:t xml:space="preserve">Node* </w:t>
      </w:r>
      <w:proofErr w:type="gramStart"/>
      <w:r>
        <w:t>root){</w:t>
      </w:r>
      <w:proofErr w:type="gramEnd"/>
    </w:p>
    <w:p w14:paraId="35A061EF" w14:textId="77777777" w:rsidR="002D027A" w:rsidRDefault="002D027A" w:rsidP="002D027A">
      <w:r>
        <w:t xml:space="preserve"> return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>root, INT_MIN, INT_MAX);</w:t>
      </w:r>
    </w:p>
    <w:p w14:paraId="64D9D933" w14:textId="77777777" w:rsidR="002D027A" w:rsidRDefault="002D027A" w:rsidP="002D027A">
      <w:r>
        <w:t>}</w:t>
      </w:r>
    </w:p>
    <w:p w14:paraId="146E6F64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6BB41E73" w14:textId="77777777" w:rsidR="002D027A" w:rsidRDefault="002D027A" w:rsidP="002D027A">
      <w:r>
        <w:t xml:space="preserve"> Node* root=new </w:t>
      </w:r>
      <w:proofErr w:type="gramStart"/>
      <w:r>
        <w:t>Node(</w:t>
      </w:r>
      <w:proofErr w:type="gramEnd"/>
      <w:r>
        <w:t>10);</w:t>
      </w:r>
    </w:p>
    <w:p w14:paraId="78011AC9" w14:textId="77777777" w:rsidR="002D027A" w:rsidRDefault="002D027A" w:rsidP="002D027A">
      <w:r>
        <w:t xml:space="preserve"> root-&gt;left=new </w:t>
      </w:r>
      <w:proofErr w:type="gramStart"/>
      <w:r>
        <w:t>Node(</w:t>
      </w:r>
      <w:proofErr w:type="gramEnd"/>
      <w:r>
        <w:t>5);</w:t>
      </w:r>
    </w:p>
    <w:p w14:paraId="5D6D7858" w14:textId="77777777" w:rsidR="002D027A" w:rsidRDefault="002D027A" w:rsidP="002D027A">
      <w:r>
        <w:t xml:space="preserve"> root-&gt;right=new </w:t>
      </w:r>
      <w:proofErr w:type="gramStart"/>
      <w:r>
        <w:t>Node(</w:t>
      </w:r>
      <w:proofErr w:type="gramEnd"/>
      <w:r>
        <w:t>20);</w:t>
      </w:r>
    </w:p>
    <w:p w14:paraId="4BAEB464" w14:textId="77777777" w:rsidR="002D027A" w:rsidRDefault="002D027A" w:rsidP="002D027A">
      <w:r>
        <w:t xml:space="preserve"> root-&gt;left-&gt;left=new </w:t>
      </w:r>
      <w:proofErr w:type="gramStart"/>
      <w:r>
        <w:t>Node(</w:t>
      </w:r>
      <w:proofErr w:type="gramEnd"/>
      <w:r>
        <w:t>3);</w:t>
      </w:r>
    </w:p>
    <w:p w14:paraId="084B33CD" w14:textId="77777777" w:rsidR="002D027A" w:rsidRDefault="002D027A" w:rsidP="002D027A">
      <w:r>
        <w:t xml:space="preserve"> root-&gt;left-&gt;right=new </w:t>
      </w:r>
      <w:proofErr w:type="gramStart"/>
      <w:r>
        <w:t>Node(</w:t>
      </w:r>
      <w:proofErr w:type="gramEnd"/>
      <w:r>
        <w:t>7);</w:t>
      </w:r>
    </w:p>
    <w:p w14:paraId="480F0049" w14:textId="77777777" w:rsidR="002D027A" w:rsidRDefault="002D027A" w:rsidP="002D027A">
      <w:r>
        <w:t xml:space="preserve"> if(</w:t>
      </w:r>
      <w:proofErr w:type="spellStart"/>
      <w:r>
        <w:t>isBST</w:t>
      </w:r>
      <w:proofErr w:type="spellEnd"/>
      <w:r>
        <w:t>(root))</w:t>
      </w:r>
    </w:p>
    <w:p w14:paraId="028ACEEF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"Yes, it is a BST";</w:t>
      </w:r>
    </w:p>
    <w:p w14:paraId="22315535" w14:textId="77777777" w:rsidR="002D027A" w:rsidRDefault="002D027A" w:rsidP="002D027A">
      <w:r>
        <w:t xml:space="preserve"> else</w:t>
      </w:r>
    </w:p>
    <w:p w14:paraId="599E9671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"No, it is NOT a BST";</w:t>
      </w:r>
    </w:p>
    <w:p w14:paraId="33FE42C5" w14:textId="77777777" w:rsidR="002D027A" w:rsidRDefault="002D027A" w:rsidP="002D027A">
      <w:r>
        <w:t xml:space="preserve"> return 0;</w:t>
      </w:r>
    </w:p>
    <w:p w14:paraId="3C54519D" w14:textId="77777777" w:rsidR="002D027A" w:rsidRDefault="002D027A" w:rsidP="002D027A">
      <w:r>
        <w:t>}</w:t>
      </w:r>
    </w:p>
    <w:p w14:paraId="0A19866E" w14:textId="77777777" w:rsidR="002D027A" w:rsidRDefault="002D027A" w:rsidP="002D027A"/>
    <w:p w14:paraId="5F6A3F73" w14:textId="1888DF40" w:rsidR="002D027A" w:rsidRDefault="002D027A" w:rsidP="002D027A">
      <w:r w:rsidRPr="002D027A">
        <w:drawing>
          <wp:inline distT="0" distB="0" distL="0" distR="0" wp14:anchorId="55E960AE" wp14:editId="752EE985">
            <wp:extent cx="3734321" cy="1066949"/>
            <wp:effectExtent l="0" t="0" r="0" b="0"/>
            <wp:docPr id="205285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8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53AF" w14:textId="77777777" w:rsidR="002D027A" w:rsidRDefault="002D027A" w:rsidP="002D027A"/>
    <w:p w14:paraId="7586621C" w14:textId="77777777" w:rsidR="00F92E03" w:rsidRDefault="00F92E03" w:rsidP="002D027A"/>
    <w:p w14:paraId="17E8791B" w14:textId="77777777" w:rsidR="00F92E03" w:rsidRDefault="00F92E03" w:rsidP="002D027A"/>
    <w:p w14:paraId="1C4EB014" w14:textId="77777777" w:rsidR="00F92E03" w:rsidRDefault="00F92E03" w:rsidP="002D027A"/>
    <w:p w14:paraId="09CBC9E8" w14:textId="4C7AC119" w:rsidR="002D027A" w:rsidRDefault="002D027A" w:rsidP="002D027A">
      <w:r>
        <w:lastRenderedPageBreak/>
        <w:t>QUESTION 5</w:t>
      </w:r>
    </w:p>
    <w:p w14:paraId="6A0D82E6" w14:textId="77777777" w:rsidR="002D027A" w:rsidRDefault="002D027A" w:rsidP="002D027A">
      <w:r>
        <w:t>#include &lt;iostream&gt;</w:t>
      </w:r>
    </w:p>
    <w:p w14:paraId="2363A58C" w14:textId="77777777" w:rsidR="002D027A" w:rsidRDefault="002D027A" w:rsidP="002D027A">
      <w:r>
        <w:t>using namespace std;</w:t>
      </w:r>
    </w:p>
    <w:p w14:paraId="40D2A63B" w14:textId="77777777" w:rsidR="002D027A" w:rsidRDefault="002D027A" w:rsidP="002D027A">
      <w:r>
        <w:t xml:space="preserve">void </w:t>
      </w:r>
      <w:proofErr w:type="spellStart"/>
      <w:proofErr w:type="gramStart"/>
      <w:r>
        <w:t>heapifyMax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 {</w:t>
      </w:r>
    </w:p>
    <w:p w14:paraId="6C3FEC04" w14:textId="77777777" w:rsidR="002D027A" w:rsidRDefault="002D027A" w:rsidP="002D027A">
      <w:r>
        <w:t xml:space="preserve"> int largest=</w:t>
      </w:r>
      <w:proofErr w:type="spellStart"/>
      <w:r>
        <w:t>i</w:t>
      </w:r>
      <w:proofErr w:type="spellEnd"/>
      <w:r>
        <w:t>;</w:t>
      </w:r>
    </w:p>
    <w:p w14:paraId="6B4E3356" w14:textId="77777777" w:rsidR="002D027A" w:rsidRDefault="002D027A" w:rsidP="002D027A">
      <w:r>
        <w:t xml:space="preserve"> int left=2*i+1;</w:t>
      </w:r>
    </w:p>
    <w:p w14:paraId="32145B03" w14:textId="77777777" w:rsidR="002D027A" w:rsidRDefault="002D027A" w:rsidP="002D027A">
      <w:r>
        <w:t xml:space="preserve"> int right=2*i+2;</w:t>
      </w:r>
    </w:p>
    <w:p w14:paraId="51F443CD" w14:textId="77777777" w:rsidR="002D027A" w:rsidRDefault="002D027A" w:rsidP="002D027A">
      <w:r>
        <w:t xml:space="preserve"> </w:t>
      </w:r>
      <w:proofErr w:type="gramStart"/>
      <w:r>
        <w:t>if(</w:t>
      </w:r>
      <w:proofErr w:type="gramEnd"/>
      <w:r>
        <w:t xml:space="preserve">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14:paraId="22D9F4C7" w14:textId="77777777" w:rsidR="002D027A" w:rsidRDefault="002D027A" w:rsidP="002D027A">
      <w:r>
        <w:t xml:space="preserve"> largest = left;</w:t>
      </w:r>
    </w:p>
    <w:p w14:paraId="1E903FF3" w14:textId="77777777" w:rsidR="002D027A" w:rsidRDefault="002D027A" w:rsidP="002D027A">
      <w:r>
        <w:t xml:space="preserve"> </w:t>
      </w:r>
      <w:proofErr w:type="gramStart"/>
      <w:r>
        <w:t>if(</w:t>
      </w:r>
      <w:proofErr w:type="gramEnd"/>
      <w:r>
        <w:t xml:space="preserve">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14:paraId="1EF215F6" w14:textId="77777777" w:rsidR="002D027A" w:rsidRDefault="002D027A" w:rsidP="002D027A">
      <w:r>
        <w:t xml:space="preserve"> largest = right;</w:t>
      </w:r>
    </w:p>
    <w:p w14:paraId="48413930" w14:textId="77777777" w:rsidR="002D027A" w:rsidRDefault="002D027A" w:rsidP="002D027A">
      <w:r>
        <w:t xml:space="preserve"> </w:t>
      </w:r>
      <w:proofErr w:type="gramStart"/>
      <w:r>
        <w:t>if(largest !</w:t>
      </w:r>
      <w:proofErr w:type="gramEnd"/>
      <w:r>
        <w:t xml:space="preserve">=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093BB078" w14:textId="77777777" w:rsidR="002D027A" w:rsidRDefault="002D027A" w:rsidP="002D027A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[largest]);</w:t>
      </w:r>
    </w:p>
    <w:p w14:paraId="51EDB0C0" w14:textId="77777777" w:rsidR="002D027A" w:rsidRDefault="002D027A" w:rsidP="002D027A">
      <w:r>
        <w:t xml:space="preserve">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14:paraId="26A2A8B1" w14:textId="77777777" w:rsidR="002D027A" w:rsidRDefault="002D027A" w:rsidP="002D027A">
      <w:r>
        <w:t xml:space="preserve"> }</w:t>
      </w:r>
    </w:p>
    <w:p w14:paraId="492E5A34" w14:textId="77777777" w:rsidR="002D027A" w:rsidRDefault="002D027A" w:rsidP="002D027A">
      <w:r>
        <w:t>}</w:t>
      </w:r>
    </w:p>
    <w:p w14:paraId="124756CF" w14:textId="77777777" w:rsidR="002D027A" w:rsidRDefault="002D027A" w:rsidP="002D027A">
      <w:r>
        <w:t xml:space="preserve">void </w:t>
      </w:r>
      <w:proofErr w:type="spellStart"/>
      <w:proofErr w:type="gramStart"/>
      <w:r>
        <w:t>heapSortIncreasing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55D9F57A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25AB1E97" w14:textId="77777777" w:rsidR="002D027A" w:rsidRDefault="002D027A" w:rsidP="002D027A">
      <w:r>
        <w:t xml:space="preserve">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30C15575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</w:t>
      </w:r>
      <w:proofErr w:type="gramStart"/>
      <w:r>
        <w:t>0;i</w:t>
      </w:r>
      <w:proofErr w:type="gramEnd"/>
      <w:r>
        <w:t>--) {</w:t>
      </w:r>
    </w:p>
    <w:p w14:paraId="03F831BD" w14:textId="77777777" w:rsidR="002D027A" w:rsidRDefault="002D027A" w:rsidP="002D027A">
      <w:r>
        <w:t xml:space="preserve"> swap(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398D708" w14:textId="77777777" w:rsidR="002D027A" w:rsidRDefault="002D027A" w:rsidP="002D027A">
      <w:r>
        <w:t xml:space="preserve">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797E30A9" w14:textId="77777777" w:rsidR="002D027A" w:rsidRDefault="002D027A" w:rsidP="002D027A">
      <w:r>
        <w:t xml:space="preserve"> }</w:t>
      </w:r>
    </w:p>
    <w:p w14:paraId="791DACAA" w14:textId="77777777" w:rsidR="002D027A" w:rsidRDefault="002D027A" w:rsidP="002D027A">
      <w:r>
        <w:t>}</w:t>
      </w:r>
    </w:p>
    <w:p w14:paraId="0275FDE8" w14:textId="77777777" w:rsidR="002D027A" w:rsidRDefault="002D027A" w:rsidP="002D027A">
      <w:r>
        <w:t xml:space="preserve">void </w:t>
      </w:r>
      <w:proofErr w:type="spellStart"/>
      <w:proofErr w:type="gramStart"/>
      <w:r>
        <w:t>heapifyMin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 {</w:t>
      </w:r>
    </w:p>
    <w:p w14:paraId="039A6269" w14:textId="77777777" w:rsidR="002D027A" w:rsidRDefault="002D027A" w:rsidP="002D027A">
      <w:r>
        <w:t xml:space="preserve"> int smallest=</w:t>
      </w:r>
      <w:proofErr w:type="spellStart"/>
      <w:r>
        <w:t>i</w:t>
      </w:r>
      <w:proofErr w:type="spellEnd"/>
      <w:r>
        <w:t>;</w:t>
      </w:r>
    </w:p>
    <w:p w14:paraId="54BE014E" w14:textId="77777777" w:rsidR="002D027A" w:rsidRDefault="002D027A" w:rsidP="002D027A">
      <w:r>
        <w:t xml:space="preserve"> int left=2*i+1;</w:t>
      </w:r>
    </w:p>
    <w:p w14:paraId="1844EFC9" w14:textId="77777777" w:rsidR="002D027A" w:rsidRDefault="002D027A" w:rsidP="002D027A">
      <w:r>
        <w:t xml:space="preserve"> int right=2*i+2;</w:t>
      </w:r>
    </w:p>
    <w:p w14:paraId="27AFB023" w14:textId="77777777" w:rsidR="002D027A" w:rsidRDefault="002D027A" w:rsidP="002D027A">
      <w:r>
        <w:t xml:space="preserve"> if (left&lt;n &amp;&amp; </w:t>
      </w:r>
      <w:proofErr w:type="spellStart"/>
      <w:r>
        <w:t>arr</w:t>
      </w:r>
      <w:proofErr w:type="spellEnd"/>
      <w:r>
        <w:t>[left]&lt;</w:t>
      </w:r>
      <w:proofErr w:type="spellStart"/>
      <w:r>
        <w:t>arr</w:t>
      </w:r>
      <w:proofErr w:type="spellEnd"/>
      <w:r>
        <w:t>[smallest])</w:t>
      </w:r>
    </w:p>
    <w:p w14:paraId="1A04F872" w14:textId="77777777" w:rsidR="002D027A" w:rsidRDefault="002D027A" w:rsidP="002D027A">
      <w:r>
        <w:t xml:space="preserve"> smallest = left;</w:t>
      </w:r>
    </w:p>
    <w:p w14:paraId="4BBBFD10" w14:textId="77777777" w:rsidR="002D027A" w:rsidRDefault="002D027A" w:rsidP="002D027A">
      <w:r>
        <w:t xml:space="preserve"> if (right&lt; n &amp;&amp; </w:t>
      </w:r>
      <w:proofErr w:type="spellStart"/>
      <w:r>
        <w:t>arr</w:t>
      </w:r>
      <w:proofErr w:type="spellEnd"/>
      <w:r>
        <w:t>[right]&lt;</w:t>
      </w:r>
      <w:proofErr w:type="spellStart"/>
      <w:r>
        <w:t>arr</w:t>
      </w:r>
      <w:proofErr w:type="spellEnd"/>
      <w:r>
        <w:t>[smallest])</w:t>
      </w:r>
    </w:p>
    <w:p w14:paraId="05E82BE1" w14:textId="77777777" w:rsidR="002D027A" w:rsidRDefault="002D027A" w:rsidP="002D027A">
      <w:r>
        <w:t xml:space="preserve"> smallest=right;</w:t>
      </w:r>
    </w:p>
    <w:p w14:paraId="36E7FAC8" w14:textId="77777777" w:rsidR="002D027A" w:rsidRDefault="002D027A" w:rsidP="002D027A">
      <w:r>
        <w:t xml:space="preserve"> if (</w:t>
      </w:r>
      <w:proofErr w:type="gramStart"/>
      <w:r>
        <w:t>smallest!=</w:t>
      </w:r>
      <w:proofErr w:type="spellStart"/>
      <w:r>
        <w:t>i</w:t>
      </w:r>
      <w:proofErr w:type="spellEnd"/>
      <w:r>
        <w:t>){</w:t>
      </w:r>
      <w:proofErr w:type="gramEnd"/>
    </w:p>
    <w:p w14:paraId="7C8C8C4A" w14:textId="77777777" w:rsidR="002D027A" w:rsidRDefault="002D027A" w:rsidP="002D027A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[smallest]);</w:t>
      </w:r>
    </w:p>
    <w:p w14:paraId="36EEF795" w14:textId="77777777" w:rsidR="002D027A" w:rsidRDefault="002D027A" w:rsidP="002D027A">
      <w:r>
        <w:t xml:space="preserve">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smallest);</w:t>
      </w:r>
    </w:p>
    <w:p w14:paraId="089CDCFC" w14:textId="77777777" w:rsidR="002D027A" w:rsidRDefault="002D027A" w:rsidP="002D027A">
      <w:r>
        <w:t xml:space="preserve"> }</w:t>
      </w:r>
    </w:p>
    <w:p w14:paraId="04D65876" w14:textId="77777777" w:rsidR="002D027A" w:rsidRDefault="002D027A" w:rsidP="002D027A">
      <w:r>
        <w:t>}</w:t>
      </w:r>
    </w:p>
    <w:p w14:paraId="2E0C6117" w14:textId="77777777" w:rsidR="002D027A" w:rsidRDefault="002D027A" w:rsidP="002D027A">
      <w:r>
        <w:t xml:space="preserve">void </w:t>
      </w:r>
      <w:proofErr w:type="spellStart"/>
      <w:proofErr w:type="gramStart"/>
      <w:r>
        <w:t>heapSortDecreasing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2BF56801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00A3AE22" w14:textId="77777777" w:rsidR="002D027A" w:rsidRDefault="002D027A" w:rsidP="002D027A">
      <w:r>
        <w:t xml:space="preserve">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225BF192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</w:t>
      </w:r>
      <w:proofErr w:type="gramStart"/>
      <w:r>
        <w:t>0;i--){</w:t>
      </w:r>
      <w:proofErr w:type="gramEnd"/>
    </w:p>
    <w:p w14:paraId="3C4F2FC1" w14:textId="77777777" w:rsidR="002D027A" w:rsidRDefault="002D027A" w:rsidP="002D027A">
      <w:r>
        <w:t xml:space="preserve"> swap(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4E7C98E" w14:textId="77777777" w:rsidR="002D027A" w:rsidRDefault="002D027A" w:rsidP="002D027A">
      <w:r>
        <w:t xml:space="preserve">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0B2C24DB" w14:textId="77777777" w:rsidR="002D027A" w:rsidRDefault="002D027A" w:rsidP="002D027A">
      <w:r>
        <w:t xml:space="preserve"> }</w:t>
      </w:r>
    </w:p>
    <w:p w14:paraId="378E97FC" w14:textId="77777777" w:rsidR="002D027A" w:rsidRDefault="002D027A" w:rsidP="002D027A">
      <w:r>
        <w:t>}</w:t>
      </w:r>
    </w:p>
    <w:p w14:paraId="746981C0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0EA38F79" w14:textId="77777777" w:rsidR="002D027A" w:rsidRDefault="002D027A" w:rsidP="002D027A">
      <w:r>
        <w:t xml:space="preserve">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12, 3, 19, 8, 5, 7};</w:t>
      </w:r>
    </w:p>
    <w:p w14:paraId="33C3DE03" w14:textId="77777777" w:rsidR="002D027A" w:rsidRDefault="002D027A" w:rsidP="002D027A">
      <w:r>
        <w:t xml:space="preserve">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C28F6BF" w14:textId="77777777" w:rsidR="002D027A" w:rsidRDefault="002D027A" w:rsidP="002D027A">
      <w:r>
        <w:lastRenderedPageBreak/>
        <w:t xml:space="preserve"> </w:t>
      </w:r>
      <w:proofErr w:type="spellStart"/>
      <w:proofErr w:type="gramStart"/>
      <w:r>
        <w:t>heapSortIncreasing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A8EFF89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"Sorted array: ";</w:t>
      </w:r>
    </w:p>
    <w:p w14:paraId="6AEE183D" w14:textId="77777777" w:rsidR="002D027A" w:rsidRDefault="002D027A" w:rsidP="002D027A">
      <w:r>
        <w:t xml:space="preserve">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x &lt;&lt; " ";</w:t>
      </w:r>
    </w:p>
    <w:p w14:paraId="4B24C476" w14:textId="77777777" w:rsidR="002D027A" w:rsidRDefault="002D027A" w:rsidP="002D027A">
      <w:r>
        <w:t>}</w:t>
      </w:r>
    </w:p>
    <w:p w14:paraId="33767550" w14:textId="77777777" w:rsidR="002D027A" w:rsidRDefault="002D027A" w:rsidP="002D027A"/>
    <w:p w14:paraId="1A104D16" w14:textId="55200EA4" w:rsidR="002D027A" w:rsidRDefault="002D027A" w:rsidP="002D027A">
      <w:r w:rsidRPr="002D027A">
        <w:drawing>
          <wp:inline distT="0" distB="0" distL="0" distR="0" wp14:anchorId="49DE99F8" wp14:editId="7BC5AA9D">
            <wp:extent cx="3791479" cy="1343212"/>
            <wp:effectExtent l="0" t="0" r="0" b="9525"/>
            <wp:docPr id="17786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7F2" w14:textId="77777777" w:rsidR="002D027A" w:rsidRDefault="002D027A" w:rsidP="002D027A"/>
    <w:p w14:paraId="69905BB2" w14:textId="77777777" w:rsidR="00F92E03" w:rsidRDefault="00F92E03" w:rsidP="002D027A"/>
    <w:p w14:paraId="36472997" w14:textId="77777777" w:rsidR="00F92E03" w:rsidRDefault="00F92E03" w:rsidP="002D027A"/>
    <w:p w14:paraId="769C003E" w14:textId="77777777" w:rsidR="00F92E03" w:rsidRDefault="00F92E03" w:rsidP="002D027A"/>
    <w:p w14:paraId="0BC849C5" w14:textId="77777777" w:rsidR="00F92E03" w:rsidRDefault="00F92E03" w:rsidP="002D027A"/>
    <w:p w14:paraId="52A2A1EF" w14:textId="77777777" w:rsidR="00F92E03" w:rsidRDefault="00F92E03" w:rsidP="002D027A"/>
    <w:p w14:paraId="49AE3320" w14:textId="77777777" w:rsidR="00F92E03" w:rsidRDefault="00F92E03" w:rsidP="002D027A"/>
    <w:p w14:paraId="0F815947" w14:textId="77777777" w:rsidR="00F92E03" w:rsidRDefault="00F92E03" w:rsidP="002D027A"/>
    <w:p w14:paraId="7F09DED8" w14:textId="77777777" w:rsidR="00F92E03" w:rsidRDefault="00F92E03" w:rsidP="002D027A"/>
    <w:p w14:paraId="5D722C4D" w14:textId="77777777" w:rsidR="00F92E03" w:rsidRDefault="00F92E03" w:rsidP="002D027A"/>
    <w:p w14:paraId="13836A91" w14:textId="77777777" w:rsidR="00F92E03" w:rsidRDefault="00F92E03" w:rsidP="002D027A"/>
    <w:p w14:paraId="02B1AD2F" w14:textId="77777777" w:rsidR="00F92E03" w:rsidRDefault="00F92E03" w:rsidP="002D027A"/>
    <w:p w14:paraId="3A88673F" w14:textId="77777777" w:rsidR="00F92E03" w:rsidRDefault="00F92E03" w:rsidP="002D027A"/>
    <w:p w14:paraId="415649C8" w14:textId="77777777" w:rsidR="00F92E03" w:rsidRDefault="00F92E03" w:rsidP="002D027A"/>
    <w:p w14:paraId="49D81354" w14:textId="77777777" w:rsidR="00F92E03" w:rsidRDefault="00F92E03" w:rsidP="002D027A"/>
    <w:p w14:paraId="699A393A" w14:textId="77777777" w:rsidR="00F92E03" w:rsidRDefault="00F92E03" w:rsidP="002D027A"/>
    <w:p w14:paraId="735F971F" w14:textId="77777777" w:rsidR="00F92E03" w:rsidRDefault="00F92E03" w:rsidP="002D027A"/>
    <w:p w14:paraId="5D666B64" w14:textId="77777777" w:rsidR="00F92E03" w:rsidRDefault="00F92E03" w:rsidP="002D027A"/>
    <w:p w14:paraId="607380BA" w14:textId="77777777" w:rsidR="00F92E03" w:rsidRDefault="00F92E03" w:rsidP="002D027A"/>
    <w:p w14:paraId="071F8534" w14:textId="77777777" w:rsidR="00F92E03" w:rsidRDefault="00F92E03" w:rsidP="002D027A"/>
    <w:p w14:paraId="166D2116" w14:textId="77777777" w:rsidR="00F92E03" w:rsidRDefault="00F92E03" w:rsidP="002D027A"/>
    <w:p w14:paraId="1F5810CA" w14:textId="77777777" w:rsidR="00F92E03" w:rsidRDefault="00F92E03" w:rsidP="002D027A"/>
    <w:p w14:paraId="6CAAD947" w14:textId="77777777" w:rsidR="00F92E03" w:rsidRDefault="00F92E03" w:rsidP="002D027A"/>
    <w:p w14:paraId="4F23EE17" w14:textId="77777777" w:rsidR="00F92E03" w:rsidRDefault="00F92E03" w:rsidP="002D027A"/>
    <w:p w14:paraId="1A69E4DA" w14:textId="77777777" w:rsidR="00F92E03" w:rsidRDefault="00F92E03" w:rsidP="002D027A"/>
    <w:p w14:paraId="3E94B091" w14:textId="77777777" w:rsidR="00F92E03" w:rsidRDefault="00F92E03" w:rsidP="002D027A"/>
    <w:p w14:paraId="5389F447" w14:textId="77777777" w:rsidR="00F92E03" w:rsidRDefault="00F92E03" w:rsidP="002D027A"/>
    <w:p w14:paraId="6B4E59EB" w14:textId="77777777" w:rsidR="00F92E03" w:rsidRDefault="00F92E03" w:rsidP="002D027A"/>
    <w:p w14:paraId="20F8CCF3" w14:textId="77777777" w:rsidR="00F92E03" w:rsidRDefault="00F92E03" w:rsidP="002D027A"/>
    <w:p w14:paraId="0BE4970E" w14:textId="77777777" w:rsidR="00F92E03" w:rsidRDefault="00F92E03" w:rsidP="002D027A"/>
    <w:p w14:paraId="67D0CDAD" w14:textId="77777777" w:rsidR="00F92E03" w:rsidRDefault="00F92E03" w:rsidP="002D027A"/>
    <w:p w14:paraId="5AB988C4" w14:textId="77777777" w:rsidR="00F92E03" w:rsidRDefault="00F92E03" w:rsidP="002D027A"/>
    <w:p w14:paraId="6E392EC6" w14:textId="77777777" w:rsidR="00F92E03" w:rsidRDefault="00F92E03" w:rsidP="002D027A"/>
    <w:p w14:paraId="648043F5" w14:textId="77777777" w:rsidR="00F92E03" w:rsidRDefault="00F92E03" w:rsidP="002D027A"/>
    <w:p w14:paraId="7285AF6D" w14:textId="77777777" w:rsidR="00F92E03" w:rsidRDefault="00F92E03" w:rsidP="002D027A"/>
    <w:p w14:paraId="5C91B6B6" w14:textId="27BC012C" w:rsidR="002D027A" w:rsidRDefault="002D027A" w:rsidP="002D027A">
      <w:r>
        <w:lastRenderedPageBreak/>
        <w:t>QUESTION 6</w:t>
      </w:r>
    </w:p>
    <w:p w14:paraId="5D1B47C5" w14:textId="77777777" w:rsidR="002D027A" w:rsidRDefault="002D027A" w:rsidP="002D027A">
      <w:r>
        <w:t>#include &lt;iostream&gt;</w:t>
      </w:r>
    </w:p>
    <w:p w14:paraId="7A9D40BB" w14:textId="77777777" w:rsidR="002D027A" w:rsidRDefault="002D027A" w:rsidP="002D027A">
      <w:r>
        <w:t>using namespace std;</w:t>
      </w:r>
    </w:p>
    <w:p w14:paraId="7DC942E9" w14:textId="77777777" w:rsidR="002D027A" w:rsidRDefault="002D027A" w:rsidP="002D027A">
      <w:r>
        <w:t>#define MAX 100</w:t>
      </w:r>
    </w:p>
    <w:p w14:paraId="2D18E3F3" w14:textId="77777777" w:rsidR="002D027A" w:rsidRDefault="002D027A" w:rsidP="002D027A">
      <w:r>
        <w:t xml:space="preserve">int </w:t>
      </w:r>
      <w:proofErr w:type="spellStart"/>
      <w:proofErr w:type="gramStart"/>
      <w:r>
        <w:t>heapArr</w:t>
      </w:r>
      <w:proofErr w:type="spellEnd"/>
      <w:r>
        <w:t>[</w:t>
      </w:r>
      <w:proofErr w:type="gramEnd"/>
      <w:r>
        <w:t>MAX];</w:t>
      </w:r>
    </w:p>
    <w:p w14:paraId="2EEDAC22" w14:textId="77777777" w:rsidR="002D027A" w:rsidRDefault="002D027A" w:rsidP="002D027A">
      <w:r>
        <w:t xml:space="preserve">int </w:t>
      </w:r>
      <w:proofErr w:type="spellStart"/>
      <w:r>
        <w:t>heapSize</w:t>
      </w:r>
      <w:proofErr w:type="spellEnd"/>
      <w:r>
        <w:t xml:space="preserve"> = 0;</w:t>
      </w:r>
    </w:p>
    <w:p w14:paraId="6EF1596F" w14:textId="77777777" w:rsidR="002D027A" w:rsidRDefault="002D027A" w:rsidP="002D027A">
      <w:r>
        <w:t xml:space="preserve">void </w:t>
      </w:r>
      <w:proofErr w:type="spellStart"/>
      <w:proofErr w:type="gramStart"/>
      <w:r>
        <w:t>heapifyUp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3C00E34C" w14:textId="77777777" w:rsidR="002D027A" w:rsidRDefault="002D027A" w:rsidP="002D027A">
      <w:r>
        <w:t xml:space="preserve"> while (index &gt; </w:t>
      </w:r>
      <w:proofErr w:type="gramStart"/>
      <w:r>
        <w:t>0){</w:t>
      </w:r>
      <w:proofErr w:type="gramEnd"/>
    </w:p>
    <w:p w14:paraId="091CAAB6" w14:textId="77777777" w:rsidR="002D027A" w:rsidRDefault="002D027A" w:rsidP="002D027A">
      <w:r>
        <w:t xml:space="preserve"> int parent = (index - 1) / 2;</w:t>
      </w:r>
    </w:p>
    <w:p w14:paraId="2BCDC243" w14:textId="77777777" w:rsidR="002D027A" w:rsidRDefault="002D027A" w:rsidP="002D027A">
      <w:r>
        <w:t xml:space="preserve"> if (</w:t>
      </w:r>
      <w:proofErr w:type="spellStart"/>
      <w:r>
        <w:t>heapArr</w:t>
      </w:r>
      <w:proofErr w:type="spellEnd"/>
      <w:r>
        <w:t xml:space="preserve">[parent] &lt; </w:t>
      </w:r>
      <w:proofErr w:type="spellStart"/>
      <w:r>
        <w:t>heapArr</w:t>
      </w:r>
      <w:proofErr w:type="spellEnd"/>
      <w:r>
        <w:t>[index]) {</w:t>
      </w:r>
    </w:p>
    <w:p w14:paraId="0FA25C62" w14:textId="77777777" w:rsidR="002D027A" w:rsidRDefault="002D027A" w:rsidP="002D027A">
      <w:r>
        <w:t xml:space="preserve"> swap(</w:t>
      </w:r>
      <w:proofErr w:type="spellStart"/>
      <w:r>
        <w:t>heapArr</w:t>
      </w:r>
      <w:proofErr w:type="spellEnd"/>
      <w:r>
        <w:t xml:space="preserve">[parent], </w:t>
      </w:r>
      <w:proofErr w:type="spellStart"/>
      <w:r>
        <w:t>heapArr</w:t>
      </w:r>
      <w:proofErr w:type="spellEnd"/>
      <w:r>
        <w:t>[index]);</w:t>
      </w:r>
    </w:p>
    <w:p w14:paraId="62BEDF7C" w14:textId="77777777" w:rsidR="002D027A" w:rsidRDefault="002D027A" w:rsidP="002D027A">
      <w:r>
        <w:t xml:space="preserve"> index = parent;</w:t>
      </w:r>
    </w:p>
    <w:p w14:paraId="4F90879D" w14:textId="77777777" w:rsidR="002D027A" w:rsidRDefault="002D027A" w:rsidP="002D027A">
      <w:r>
        <w:t xml:space="preserve"> } else break;</w:t>
      </w:r>
    </w:p>
    <w:p w14:paraId="76AF7DA1" w14:textId="77777777" w:rsidR="002D027A" w:rsidRDefault="002D027A" w:rsidP="002D027A">
      <w:r>
        <w:t xml:space="preserve"> }</w:t>
      </w:r>
    </w:p>
    <w:p w14:paraId="45738366" w14:textId="77777777" w:rsidR="002D027A" w:rsidRDefault="002D027A" w:rsidP="002D027A">
      <w:r>
        <w:t>}</w:t>
      </w:r>
    </w:p>
    <w:p w14:paraId="7B84A7E8" w14:textId="77777777" w:rsidR="002D027A" w:rsidRDefault="002D027A" w:rsidP="002D027A">
      <w:r>
        <w:t xml:space="preserve">void </w:t>
      </w:r>
      <w:proofErr w:type="spellStart"/>
      <w:proofErr w:type="gramStart"/>
      <w:r>
        <w:t>heapifyDown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2B2A76E7" w14:textId="77777777" w:rsidR="002D027A" w:rsidRDefault="002D027A" w:rsidP="002D027A">
      <w:r>
        <w:t xml:space="preserve"> while (true</w:t>
      </w:r>
      <w:proofErr w:type="gramStart"/>
      <w:r>
        <w:t>){</w:t>
      </w:r>
      <w:proofErr w:type="gramEnd"/>
    </w:p>
    <w:p w14:paraId="17204D11" w14:textId="77777777" w:rsidR="002D027A" w:rsidRDefault="002D027A" w:rsidP="002D027A">
      <w:r>
        <w:t xml:space="preserve"> int left = 2 * index + 1;</w:t>
      </w:r>
    </w:p>
    <w:p w14:paraId="4D395426" w14:textId="77777777" w:rsidR="002D027A" w:rsidRDefault="002D027A" w:rsidP="002D027A">
      <w:r>
        <w:t xml:space="preserve"> int right = 2 * index + 2;</w:t>
      </w:r>
    </w:p>
    <w:p w14:paraId="2B5E20E1" w14:textId="77777777" w:rsidR="002D027A" w:rsidRDefault="002D027A" w:rsidP="002D027A">
      <w:r>
        <w:t xml:space="preserve"> int largest = index;</w:t>
      </w:r>
    </w:p>
    <w:p w14:paraId="552020DE" w14:textId="77777777" w:rsidR="002D027A" w:rsidRDefault="002D027A" w:rsidP="002D027A">
      <w:r>
        <w:t xml:space="preserve"> if (left &lt; </w:t>
      </w:r>
      <w:proofErr w:type="spellStart"/>
      <w:r>
        <w:t>heapSize</w:t>
      </w:r>
      <w:proofErr w:type="spellEnd"/>
      <w:r>
        <w:t xml:space="preserve"> &amp;&amp; </w:t>
      </w:r>
      <w:proofErr w:type="spellStart"/>
      <w:r>
        <w:t>heapArr</w:t>
      </w:r>
      <w:proofErr w:type="spellEnd"/>
      <w:r>
        <w:t xml:space="preserve">[left] &gt; </w:t>
      </w:r>
      <w:proofErr w:type="spellStart"/>
      <w:r>
        <w:t>heapArr</w:t>
      </w:r>
      <w:proofErr w:type="spellEnd"/>
      <w:r>
        <w:t>[largest])</w:t>
      </w:r>
    </w:p>
    <w:p w14:paraId="4C99C947" w14:textId="77777777" w:rsidR="002D027A" w:rsidRDefault="002D027A" w:rsidP="002D027A">
      <w:r>
        <w:t xml:space="preserve"> largest = left;</w:t>
      </w:r>
    </w:p>
    <w:p w14:paraId="42CB8076" w14:textId="77777777" w:rsidR="002D027A" w:rsidRDefault="002D027A" w:rsidP="002D027A">
      <w:r>
        <w:t xml:space="preserve"> if (right &lt; </w:t>
      </w:r>
      <w:proofErr w:type="spellStart"/>
      <w:r>
        <w:t>heapSize</w:t>
      </w:r>
      <w:proofErr w:type="spellEnd"/>
      <w:r>
        <w:t xml:space="preserve"> &amp;&amp; </w:t>
      </w:r>
      <w:proofErr w:type="spellStart"/>
      <w:r>
        <w:t>heapArr</w:t>
      </w:r>
      <w:proofErr w:type="spellEnd"/>
      <w:r>
        <w:t xml:space="preserve">[right] &gt; </w:t>
      </w:r>
      <w:proofErr w:type="spellStart"/>
      <w:r>
        <w:t>heapArr</w:t>
      </w:r>
      <w:proofErr w:type="spellEnd"/>
      <w:r>
        <w:t>[largest])</w:t>
      </w:r>
    </w:p>
    <w:p w14:paraId="140BF647" w14:textId="77777777" w:rsidR="002D027A" w:rsidRDefault="002D027A" w:rsidP="002D027A">
      <w:r>
        <w:t xml:space="preserve"> largest = right;</w:t>
      </w:r>
    </w:p>
    <w:p w14:paraId="29F3B93E" w14:textId="77777777" w:rsidR="002D027A" w:rsidRDefault="002D027A" w:rsidP="002D027A">
      <w:r>
        <w:t xml:space="preserve"> if (</w:t>
      </w:r>
      <w:proofErr w:type="gramStart"/>
      <w:r>
        <w:t>largest !</w:t>
      </w:r>
      <w:proofErr w:type="gramEnd"/>
      <w:r>
        <w:t>= index) {</w:t>
      </w:r>
    </w:p>
    <w:p w14:paraId="061642E3" w14:textId="77777777" w:rsidR="002D027A" w:rsidRDefault="002D027A" w:rsidP="002D027A">
      <w:r>
        <w:t xml:space="preserve"> swap(</w:t>
      </w:r>
      <w:proofErr w:type="spellStart"/>
      <w:r>
        <w:t>heapArr</w:t>
      </w:r>
      <w:proofErr w:type="spellEnd"/>
      <w:r>
        <w:t xml:space="preserve">[index], </w:t>
      </w:r>
      <w:proofErr w:type="spellStart"/>
      <w:r>
        <w:t>heapArr</w:t>
      </w:r>
      <w:proofErr w:type="spellEnd"/>
      <w:r>
        <w:t>[largest]);</w:t>
      </w:r>
    </w:p>
    <w:p w14:paraId="1F10BD42" w14:textId="77777777" w:rsidR="002D027A" w:rsidRDefault="002D027A" w:rsidP="002D027A">
      <w:r>
        <w:t xml:space="preserve"> index = largest;</w:t>
      </w:r>
    </w:p>
    <w:p w14:paraId="603948B1" w14:textId="77777777" w:rsidR="002D027A" w:rsidRDefault="002D027A" w:rsidP="002D027A">
      <w:r>
        <w:t xml:space="preserve"> } else break;</w:t>
      </w:r>
    </w:p>
    <w:p w14:paraId="10A6A597" w14:textId="77777777" w:rsidR="002D027A" w:rsidRDefault="002D027A" w:rsidP="002D027A">
      <w:r>
        <w:t xml:space="preserve"> }</w:t>
      </w:r>
    </w:p>
    <w:p w14:paraId="642B4BEC" w14:textId="77777777" w:rsidR="002D027A" w:rsidRDefault="002D027A" w:rsidP="002D027A">
      <w:r>
        <w:t>}</w:t>
      </w:r>
    </w:p>
    <w:p w14:paraId="6C0C942B" w14:textId="77777777" w:rsidR="002D027A" w:rsidRDefault="002D027A" w:rsidP="002D027A">
      <w:r>
        <w:t xml:space="preserve">void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399D23FE" w14:textId="77777777" w:rsidR="002D027A" w:rsidRDefault="002D027A" w:rsidP="002D027A">
      <w:r>
        <w:t xml:space="preserve"> if (</w:t>
      </w:r>
      <w:proofErr w:type="spellStart"/>
      <w:r>
        <w:t>heapSize</w:t>
      </w:r>
      <w:proofErr w:type="spellEnd"/>
      <w:r>
        <w:t xml:space="preserve"> &gt;= MAX) {</w:t>
      </w:r>
    </w:p>
    <w:p w14:paraId="5C7A902D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"Heap </w:t>
      </w:r>
      <w:proofErr w:type="gramStart"/>
      <w:r>
        <w:t>overflow!\</w:t>
      </w:r>
      <w:proofErr w:type="gramEnd"/>
      <w:r>
        <w:t>n";</w:t>
      </w:r>
    </w:p>
    <w:p w14:paraId="64FA046F" w14:textId="77777777" w:rsidR="002D027A" w:rsidRDefault="002D027A" w:rsidP="002D027A">
      <w:r>
        <w:t xml:space="preserve"> return;</w:t>
      </w:r>
    </w:p>
    <w:p w14:paraId="6688FA5A" w14:textId="77777777" w:rsidR="002D027A" w:rsidRDefault="002D027A" w:rsidP="002D027A">
      <w:r>
        <w:t xml:space="preserve"> }</w:t>
      </w:r>
    </w:p>
    <w:p w14:paraId="2FF93B58" w14:textId="77777777" w:rsidR="002D027A" w:rsidRDefault="002D027A" w:rsidP="002D027A">
      <w:r>
        <w:t xml:space="preserve"> </w:t>
      </w:r>
      <w:proofErr w:type="spellStart"/>
      <w:r>
        <w:t>heapArr</w:t>
      </w:r>
      <w:proofErr w:type="spellEnd"/>
      <w:r>
        <w:t>[</w:t>
      </w:r>
      <w:proofErr w:type="spellStart"/>
      <w:r>
        <w:t>heapSize</w:t>
      </w:r>
      <w:proofErr w:type="spellEnd"/>
      <w:r>
        <w:t>] = value;</w:t>
      </w:r>
    </w:p>
    <w:p w14:paraId="076660FC" w14:textId="77777777" w:rsidR="002D027A" w:rsidRDefault="002D027A" w:rsidP="002D027A">
      <w:r>
        <w:t xml:space="preserve"> </w:t>
      </w:r>
      <w:proofErr w:type="spellStart"/>
      <w:r>
        <w:t>heapifyUp</w:t>
      </w:r>
      <w:proofErr w:type="spellEnd"/>
      <w:r>
        <w:t>(</w:t>
      </w:r>
      <w:proofErr w:type="spellStart"/>
      <w:r>
        <w:t>heapSize</w:t>
      </w:r>
      <w:proofErr w:type="spellEnd"/>
      <w:r>
        <w:t>);</w:t>
      </w:r>
    </w:p>
    <w:p w14:paraId="7DA357FE" w14:textId="77777777" w:rsidR="002D027A" w:rsidRDefault="002D027A" w:rsidP="002D027A">
      <w:r>
        <w:t xml:space="preserve"> </w:t>
      </w:r>
      <w:proofErr w:type="spellStart"/>
      <w:r>
        <w:t>heapSize</w:t>
      </w:r>
      <w:proofErr w:type="spellEnd"/>
      <w:r>
        <w:t>++;</w:t>
      </w:r>
    </w:p>
    <w:p w14:paraId="7E73B12B" w14:textId="77777777" w:rsidR="002D027A" w:rsidRDefault="002D027A" w:rsidP="002D027A">
      <w:r>
        <w:t>}</w:t>
      </w:r>
    </w:p>
    <w:p w14:paraId="3760AF3D" w14:textId="77777777" w:rsidR="002D027A" w:rsidRDefault="002D027A" w:rsidP="002D027A">
      <w:r>
        <w:t xml:space="preserve">int </w:t>
      </w:r>
      <w:proofErr w:type="spellStart"/>
      <w:proofErr w:type="gramStart"/>
      <w:r>
        <w:t>getMax</w:t>
      </w:r>
      <w:proofErr w:type="spellEnd"/>
      <w:r>
        <w:t>(){</w:t>
      </w:r>
      <w:proofErr w:type="gramEnd"/>
    </w:p>
    <w:p w14:paraId="132F914D" w14:textId="77777777" w:rsidR="002D027A" w:rsidRDefault="002D027A" w:rsidP="002D027A">
      <w:r>
        <w:t xml:space="preserve"> if (</w:t>
      </w:r>
      <w:proofErr w:type="spellStart"/>
      <w:r>
        <w:t>heapSize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22E5FE28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"Heap </w:t>
      </w:r>
      <w:proofErr w:type="gramStart"/>
      <w:r>
        <w:t>empty!\</w:t>
      </w:r>
      <w:proofErr w:type="gramEnd"/>
      <w:r>
        <w:t>n";</w:t>
      </w:r>
    </w:p>
    <w:p w14:paraId="6C540D6F" w14:textId="77777777" w:rsidR="002D027A" w:rsidRDefault="002D027A" w:rsidP="002D027A">
      <w:r>
        <w:t xml:space="preserve"> return -1;</w:t>
      </w:r>
    </w:p>
    <w:p w14:paraId="6F945169" w14:textId="77777777" w:rsidR="002D027A" w:rsidRDefault="002D027A" w:rsidP="002D027A">
      <w:r>
        <w:t xml:space="preserve"> }</w:t>
      </w:r>
    </w:p>
    <w:p w14:paraId="28040D2D" w14:textId="77777777" w:rsidR="002D027A" w:rsidRDefault="002D027A" w:rsidP="002D027A">
      <w:r>
        <w:t xml:space="preserve"> return </w:t>
      </w:r>
      <w:proofErr w:type="spellStart"/>
      <w:proofErr w:type="gramStart"/>
      <w:r>
        <w:t>heapArr</w:t>
      </w:r>
      <w:proofErr w:type="spellEnd"/>
      <w:r>
        <w:t>[</w:t>
      </w:r>
      <w:proofErr w:type="gramEnd"/>
      <w:r>
        <w:t>0];</w:t>
      </w:r>
    </w:p>
    <w:p w14:paraId="3E7A3DB5" w14:textId="77777777" w:rsidR="002D027A" w:rsidRDefault="002D027A" w:rsidP="002D027A">
      <w:r>
        <w:t>}</w:t>
      </w:r>
    </w:p>
    <w:p w14:paraId="729E11BB" w14:textId="77777777" w:rsidR="002D027A" w:rsidRDefault="002D027A" w:rsidP="002D027A">
      <w:r>
        <w:t xml:space="preserve">void </w:t>
      </w:r>
      <w:proofErr w:type="spellStart"/>
      <w:proofErr w:type="gramStart"/>
      <w:r>
        <w:t>deleteMax</w:t>
      </w:r>
      <w:proofErr w:type="spellEnd"/>
      <w:r>
        <w:t>(){</w:t>
      </w:r>
      <w:proofErr w:type="gramEnd"/>
    </w:p>
    <w:p w14:paraId="351B2FFD" w14:textId="77777777" w:rsidR="002D027A" w:rsidRDefault="002D027A" w:rsidP="002D027A">
      <w:r>
        <w:t xml:space="preserve"> if (</w:t>
      </w:r>
      <w:proofErr w:type="spellStart"/>
      <w:r>
        <w:t>heapSize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6F0CDCE4" w14:textId="77777777" w:rsidR="002D027A" w:rsidRDefault="002D027A" w:rsidP="002D027A">
      <w:r>
        <w:lastRenderedPageBreak/>
        <w:t xml:space="preserve"> </w:t>
      </w:r>
      <w:proofErr w:type="spellStart"/>
      <w:r>
        <w:t>cout</w:t>
      </w:r>
      <w:proofErr w:type="spellEnd"/>
      <w:r>
        <w:t xml:space="preserve"> &lt;&lt; "Heap </w:t>
      </w:r>
      <w:proofErr w:type="gramStart"/>
      <w:r>
        <w:t>empty!\</w:t>
      </w:r>
      <w:proofErr w:type="gramEnd"/>
      <w:r>
        <w:t>n";</w:t>
      </w:r>
    </w:p>
    <w:p w14:paraId="5B830AD1" w14:textId="77777777" w:rsidR="002D027A" w:rsidRDefault="002D027A" w:rsidP="002D027A">
      <w:r>
        <w:t xml:space="preserve"> return;</w:t>
      </w:r>
    </w:p>
    <w:p w14:paraId="4D42D4A8" w14:textId="77777777" w:rsidR="002D027A" w:rsidRDefault="002D027A" w:rsidP="002D027A">
      <w:r>
        <w:t xml:space="preserve"> }</w:t>
      </w:r>
    </w:p>
    <w:p w14:paraId="17E51DFB" w14:textId="77777777" w:rsidR="002D027A" w:rsidRDefault="002D027A" w:rsidP="002D027A">
      <w:r>
        <w:t xml:space="preserve"> </w:t>
      </w:r>
      <w:proofErr w:type="spellStart"/>
      <w:proofErr w:type="gramStart"/>
      <w:r>
        <w:t>heapArr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heapArr</w:t>
      </w:r>
      <w:proofErr w:type="spellEnd"/>
      <w:r>
        <w:t>[</w:t>
      </w:r>
      <w:proofErr w:type="spellStart"/>
      <w:proofErr w:type="gramEnd"/>
      <w:r>
        <w:t>heapSize</w:t>
      </w:r>
      <w:proofErr w:type="spellEnd"/>
      <w:r>
        <w:t xml:space="preserve"> - 1];</w:t>
      </w:r>
    </w:p>
    <w:p w14:paraId="4BBBDDB4" w14:textId="77777777" w:rsidR="002D027A" w:rsidRDefault="002D027A" w:rsidP="002D027A">
      <w:r>
        <w:t xml:space="preserve"> </w:t>
      </w:r>
      <w:proofErr w:type="spellStart"/>
      <w:r>
        <w:t>heapSize</w:t>
      </w:r>
      <w:proofErr w:type="spellEnd"/>
      <w:r>
        <w:t>--;</w:t>
      </w:r>
    </w:p>
    <w:p w14:paraId="01353316" w14:textId="77777777" w:rsidR="002D027A" w:rsidRDefault="002D027A" w:rsidP="002D027A">
      <w:r>
        <w:t xml:space="preserve"> </w:t>
      </w:r>
      <w:proofErr w:type="spellStart"/>
      <w:proofErr w:type="gramStart"/>
      <w:r>
        <w:t>heapifyDown</w:t>
      </w:r>
      <w:proofErr w:type="spellEnd"/>
      <w:r>
        <w:t>(</w:t>
      </w:r>
      <w:proofErr w:type="gramEnd"/>
      <w:r>
        <w:t>0);</w:t>
      </w:r>
    </w:p>
    <w:p w14:paraId="70F58DA9" w14:textId="77777777" w:rsidR="002D027A" w:rsidRDefault="002D027A" w:rsidP="002D027A">
      <w:r>
        <w:t>}</w:t>
      </w:r>
    </w:p>
    <w:p w14:paraId="17486EDB" w14:textId="77777777" w:rsidR="002D027A" w:rsidRDefault="002D027A" w:rsidP="002D027A">
      <w:r>
        <w:t xml:space="preserve">void </w:t>
      </w:r>
      <w:proofErr w:type="spellStart"/>
      <w:proofErr w:type="gramStart"/>
      <w:r>
        <w:t>printHeap</w:t>
      </w:r>
      <w:proofErr w:type="spellEnd"/>
      <w:r>
        <w:t>(){</w:t>
      </w:r>
      <w:proofErr w:type="gramEnd"/>
    </w:p>
    <w:p w14:paraId="50D17A22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heapSize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F475B7F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heapArr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14:paraId="3F8DD541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F3AE858" w14:textId="77777777" w:rsidR="002D027A" w:rsidRDefault="002D027A" w:rsidP="002D027A">
      <w:r>
        <w:t>}</w:t>
      </w:r>
    </w:p>
    <w:p w14:paraId="51F0479E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09F85577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40);</w:t>
      </w:r>
    </w:p>
    <w:p w14:paraId="16F35A46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10);</w:t>
      </w:r>
    </w:p>
    <w:p w14:paraId="10DAF112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50);</w:t>
      </w:r>
    </w:p>
    <w:p w14:paraId="3A5EF783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30);</w:t>
      </w:r>
    </w:p>
    <w:p w14:paraId="684A2A5D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20);</w:t>
      </w:r>
    </w:p>
    <w:p w14:paraId="00482075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>&lt;&lt;"Max element: "&lt;&lt;</w:t>
      </w:r>
      <w:proofErr w:type="spellStart"/>
      <w:proofErr w:type="gramStart"/>
      <w:r>
        <w:t>getMax</w:t>
      </w:r>
      <w:proofErr w:type="spellEnd"/>
      <w:r>
        <w:t>(</w:t>
      </w:r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14:paraId="6A11E6D8" w14:textId="77777777" w:rsidR="002D027A" w:rsidRDefault="002D027A" w:rsidP="002D027A">
      <w:r>
        <w:t xml:space="preserve"> </w:t>
      </w:r>
      <w:proofErr w:type="spellStart"/>
      <w:proofErr w:type="gramStart"/>
      <w:r>
        <w:t>deleteMax</w:t>
      </w:r>
      <w:proofErr w:type="spellEnd"/>
      <w:r>
        <w:t>(</w:t>
      </w:r>
      <w:proofErr w:type="gramEnd"/>
      <w:r>
        <w:t>);</w:t>
      </w:r>
    </w:p>
    <w:p w14:paraId="4BD1CB1B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"After deleting max: ";</w:t>
      </w:r>
    </w:p>
    <w:p w14:paraId="4A699C7B" w14:textId="77777777" w:rsidR="002D027A" w:rsidRDefault="002D027A" w:rsidP="002D027A">
      <w:r>
        <w:t xml:space="preserve"> </w:t>
      </w:r>
      <w:proofErr w:type="spellStart"/>
      <w:proofErr w:type="gramStart"/>
      <w:r>
        <w:t>printHeap</w:t>
      </w:r>
      <w:proofErr w:type="spellEnd"/>
      <w:r>
        <w:t>(</w:t>
      </w:r>
      <w:proofErr w:type="gramEnd"/>
      <w:r>
        <w:t>);</w:t>
      </w:r>
    </w:p>
    <w:p w14:paraId="50A4F413" w14:textId="77777777" w:rsidR="002D027A" w:rsidRDefault="002D027A" w:rsidP="002D027A">
      <w:r>
        <w:t xml:space="preserve"> return 0;</w:t>
      </w:r>
    </w:p>
    <w:p w14:paraId="152AB3B2" w14:textId="63344B20" w:rsidR="00A9204E" w:rsidRDefault="002D027A" w:rsidP="002D027A">
      <w:r>
        <w:t>}</w:t>
      </w:r>
    </w:p>
    <w:p w14:paraId="541CB1DF" w14:textId="77777777" w:rsidR="002D027A" w:rsidRDefault="002D027A" w:rsidP="002D027A"/>
    <w:p w14:paraId="2361B1AF" w14:textId="7F9DDEA7" w:rsidR="002D027A" w:rsidRDefault="002D027A" w:rsidP="002D027A">
      <w:r w:rsidRPr="002D027A">
        <w:drawing>
          <wp:inline distT="0" distB="0" distL="0" distR="0" wp14:anchorId="6673A66D" wp14:editId="7DC483E1">
            <wp:extent cx="4210638" cy="1962424"/>
            <wp:effectExtent l="0" t="0" r="0" b="0"/>
            <wp:docPr id="191509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8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4888554">
    <w:abstractNumId w:val="19"/>
  </w:num>
  <w:num w:numId="2" w16cid:durableId="864635089">
    <w:abstractNumId w:val="12"/>
  </w:num>
  <w:num w:numId="3" w16cid:durableId="1085418644">
    <w:abstractNumId w:val="10"/>
  </w:num>
  <w:num w:numId="4" w16cid:durableId="1449658863">
    <w:abstractNumId w:val="21"/>
  </w:num>
  <w:num w:numId="5" w16cid:durableId="2137672254">
    <w:abstractNumId w:val="13"/>
  </w:num>
  <w:num w:numId="6" w16cid:durableId="2101294006">
    <w:abstractNumId w:val="16"/>
  </w:num>
  <w:num w:numId="7" w16cid:durableId="399131548">
    <w:abstractNumId w:val="18"/>
  </w:num>
  <w:num w:numId="8" w16cid:durableId="1962497844">
    <w:abstractNumId w:val="9"/>
  </w:num>
  <w:num w:numId="9" w16cid:durableId="1983583379">
    <w:abstractNumId w:val="7"/>
  </w:num>
  <w:num w:numId="10" w16cid:durableId="364911270">
    <w:abstractNumId w:val="6"/>
  </w:num>
  <w:num w:numId="11" w16cid:durableId="280652715">
    <w:abstractNumId w:val="5"/>
  </w:num>
  <w:num w:numId="12" w16cid:durableId="118836986">
    <w:abstractNumId w:val="4"/>
  </w:num>
  <w:num w:numId="13" w16cid:durableId="764766667">
    <w:abstractNumId w:val="8"/>
  </w:num>
  <w:num w:numId="14" w16cid:durableId="894240193">
    <w:abstractNumId w:val="3"/>
  </w:num>
  <w:num w:numId="15" w16cid:durableId="1444690878">
    <w:abstractNumId w:val="2"/>
  </w:num>
  <w:num w:numId="16" w16cid:durableId="1302033811">
    <w:abstractNumId w:val="1"/>
  </w:num>
  <w:num w:numId="17" w16cid:durableId="1533375409">
    <w:abstractNumId w:val="0"/>
  </w:num>
  <w:num w:numId="18" w16cid:durableId="749423526">
    <w:abstractNumId w:val="14"/>
  </w:num>
  <w:num w:numId="19" w16cid:durableId="1434012149">
    <w:abstractNumId w:val="15"/>
  </w:num>
  <w:num w:numId="20" w16cid:durableId="1460605910">
    <w:abstractNumId w:val="20"/>
  </w:num>
  <w:num w:numId="21" w16cid:durableId="648752772">
    <w:abstractNumId w:val="17"/>
  </w:num>
  <w:num w:numId="22" w16cid:durableId="1974360447">
    <w:abstractNumId w:val="11"/>
  </w:num>
  <w:num w:numId="23" w16cid:durableId="14858512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7A"/>
    <w:rsid w:val="002D027A"/>
    <w:rsid w:val="00645252"/>
    <w:rsid w:val="006D3D74"/>
    <w:rsid w:val="0083569A"/>
    <w:rsid w:val="00A9204E"/>
    <w:rsid w:val="00DC79D2"/>
    <w:rsid w:val="00F9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9B49"/>
  <w15:chartTrackingRefBased/>
  <w15:docId w15:val="{9BACA7C9-A4F0-4BD5-9779-92F9FF10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C17F5E5A-31F7-42FF-B233-565AB6EF0860%7d\%7b67AF3ABA-B39B-4457-BF8D-776429BF8495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{67AF3ABA-B39B-4457-BF8D-776429BF8495}TF2de6fc23-48e8-448b-960e-1bdc6e9248ab4ef8d1ac_win32-7424dd8ab5ea</Template>
  <TotalTime>14</TotalTime>
  <Pages>13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vanshikabansal333@outlook.com</cp:lastModifiedBy>
  <cp:revision>1</cp:revision>
  <dcterms:created xsi:type="dcterms:W3CDTF">2025-11-29T14:45:00Z</dcterms:created>
  <dcterms:modified xsi:type="dcterms:W3CDTF">2025-11-29T14:59:00Z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