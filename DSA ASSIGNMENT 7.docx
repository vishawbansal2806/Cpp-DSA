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F848" w14:textId="4A40DC82" w:rsidR="00014F70" w:rsidRDefault="00014F70" w:rsidP="00014F70">
      <w:pPr>
        <w:rPr>
          <w:sz w:val="40"/>
          <w:szCs w:val="40"/>
        </w:rPr>
      </w:pPr>
      <w:r>
        <w:t xml:space="preserve">          </w:t>
      </w:r>
      <w:r w:rsidRPr="00014F70">
        <w:rPr>
          <w:sz w:val="56"/>
          <w:szCs w:val="56"/>
          <w:u w:val="single"/>
        </w:rPr>
        <w:t xml:space="preserve">DSA ASSIGNMENT </w:t>
      </w:r>
      <w:r w:rsidRPr="00014F70">
        <w:rPr>
          <w:sz w:val="56"/>
          <w:szCs w:val="56"/>
        </w:rPr>
        <w:t>7</w:t>
      </w:r>
      <w:r>
        <w:rPr>
          <w:sz w:val="56"/>
          <w:szCs w:val="56"/>
        </w:rPr>
        <w:t xml:space="preserve">      </w:t>
      </w:r>
      <w:r w:rsidRPr="00014F70">
        <w:rPr>
          <w:sz w:val="40"/>
          <w:szCs w:val="40"/>
        </w:rPr>
        <w:t>Name</w:t>
      </w:r>
      <w:r>
        <w:rPr>
          <w:sz w:val="40"/>
          <w:szCs w:val="40"/>
        </w:rPr>
        <w:t>- Vi</w:t>
      </w:r>
      <w:proofErr w:type="spellStart"/>
      <w:r>
        <w:rPr>
          <w:sz w:val="40"/>
          <w:szCs w:val="40"/>
        </w:rPr>
        <w:t>shaw</w:t>
      </w:r>
      <w:proofErr w:type="spellEnd"/>
      <w:r>
        <w:rPr>
          <w:sz w:val="40"/>
          <w:szCs w:val="40"/>
        </w:rPr>
        <w:t xml:space="preserve"> Bansal</w:t>
      </w:r>
      <w:r>
        <w:rPr>
          <w:sz w:val="56"/>
          <w:szCs w:val="56"/>
          <w:u w:val="single"/>
        </w:rPr>
        <w:t xml:space="preserve"> </w:t>
      </w:r>
    </w:p>
    <w:p w14:paraId="6872E905" w14:textId="461A85E2" w:rsidR="00014F70" w:rsidRPr="00014F70" w:rsidRDefault="00014F70" w:rsidP="00014F70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Roll no- 1024030356</w:t>
      </w:r>
      <w:r>
        <w:rPr>
          <w:noProof/>
          <w:sz w:val="40"/>
          <w:szCs w:val="40"/>
        </w:rPr>
        <w:t xml:space="preserve">      </w:t>
      </w:r>
      <w:r>
        <w:rPr>
          <w:noProof/>
          <w:sz w:val="40"/>
          <w:szCs w:val="40"/>
        </w:rPr>
        <w:drawing>
          <wp:inline distT="0" distB="0" distL="0" distR="0" wp14:anchorId="560F3C27" wp14:editId="028F17EE">
            <wp:extent cx="881743" cy="1165859"/>
            <wp:effectExtent l="0" t="0" r="0" b="0"/>
            <wp:docPr id="207068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8810" name="Picture 20706888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662" cy="11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t xml:space="preserve"> </w:t>
      </w:r>
    </w:p>
    <w:p w14:paraId="300DD251" w14:textId="77777777" w:rsidR="00014F70" w:rsidRDefault="00014F70" w:rsidP="00014F70"/>
    <w:p w14:paraId="5B5A8CB7" w14:textId="2A1545A1" w:rsidR="00014F70" w:rsidRDefault="00014F70" w:rsidP="00014F70">
      <w:r>
        <w:t>QUESTION 1</w:t>
      </w:r>
    </w:p>
    <w:p w14:paraId="3BD528EA" w14:textId="77777777" w:rsidR="00014F70" w:rsidRDefault="00014F70" w:rsidP="00014F70">
      <w:r>
        <w:t>#include &lt;iostream&gt;</w:t>
      </w:r>
    </w:p>
    <w:p w14:paraId="7B8F6A14" w14:textId="77777777" w:rsidR="00014F70" w:rsidRDefault="00014F70" w:rsidP="00014F70">
      <w:r>
        <w:t>using namespace std;</w:t>
      </w:r>
    </w:p>
    <w:p w14:paraId="47E56FA3" w14:textId="77777777" w:rsidR="00014F70" w:rsidRDefault="00014F70" w:rsidP="00014F70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47F8891F" w14:textId="77777777" w:rsidR="00014F70" w:rsidRDefault="00014F70" w:rsidP="00014F70"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4B139FD" w14:textId="77777777" w:rsidR="00014F70" w:rsidRDefault="00014F70" w:rsidP="00014F70">
      <w:r>
        <w:t xml:space="preserve">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3E0A5C94" w14:textId="77777777" w:rsidR="00014F70" w:rsidRDefault="00014F70" w:rsidP="00014F70">
      <w:r>
        <w:t xml:space="preserve">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E8E600D" w14:textId="77777777" w:rsidR="00014F70" w:rsidRDefault="00014F70" w:rsidP="00014F70">
      <w:r>
        <w:t>}</w:t>
      </w:r>
    </w:p>
    <w:p w14:paraId="270794BD" w14:textId="77777777" w:rsidR="00014F70" w:rsidRDefault="00014F70" w:rsidP="00014F70">
      <w:r>
        <w:t xml:space="preserve">void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68E1CB1C" w14:textId="77777777" w:rsidR="00014F70" w:rsidRDefault="00014F70" w:rsidP="00014F70"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3939D0B5" w14:textId="77777777" w:rsidR="00014F70" w:rsidRDefault="00014F70" w:rsidP="00014F70">
      <w:r>
        <w:t xml:space="preserve"> int </w:t>
      </w:r>
      <w:proofErr w:type="spellStart"/>
      <w:r>
        <w:t>minIndex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7A0879EE" w14:textId="77777777" w:rsidR="00014F70" w:rsidRDefault="00014F70" w:rsidP="00014F70">
      <w:r>
        <w:t xml:space="preserve">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323A98EC" w14:textId="77777777" w:rsidR="00014F70" w:rsidRDefault="00014F70" w:rsidP="00014F70">
      <w:r>
        <w:t xml:space="preserve"> if 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</w:t>
      </w:r>
    </w:p>
    <w:p w14:paraId="0D095A26" w14:textId="77777777" w:rsidR="00014F70" w:rsidRDefault="00014F70" w:rsidP="00014F70">
      <w:r>
        <w:t xml:space="preserve"> </w:t>
      </w:r>
      <w:proofErr w:type="spellStart"/>
      <w:r>
        <w:t>minIndex</w:t>
      </w:r>
      <w:proofErr w:type="spellEnd"/>
      <w:r>
        <w:t xml:space="preserve"> = j;</w:t>
      </w:r>
    </w:p>
    <w:p w14:paraId="3AD41110" w14:textId="77777777" w:rsidR="00014F70" w:rsidRDefault="00014F70" w:rsidP="00014F70">
      <w:r>
        <w:t xml:space="preserve">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]);</w:t>
      </w:r>
    </w:p>
    <w:p w14:paraId="749F618F" w14:textId="77777777" w:rsidR="00014F70" w:rsidRDefault="00014F70" w:rsidP="00014F70">
      <w:r>
        <w:t xml:space="preserve"> }</w:t>
      </w:r>
    </w:p>
    <w:p w14:paraId="216EA77B" w14:textId="77777777" w:rsidR="00014F70" w:rsidRDefault="00014F70" w:rsidP="00014F70">
      <w:r>
        <w:t>}</w:t>
      </w:r>
    </w:p>
    <w:p w14:paraId="2D1BEF54" w14:textId="77777777" w:rsidR="00014F70" w:rsidRDefault="00014F70" w:rsidP="00014F70"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23B93499" w14:textId="77777777" w:rsidR="00014F70" w:rsidRDefault="00014F70" w:rsidP="00014F70">
      <w:r>
        <w:t xml:space="preserve">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3238536" w14:textId="77777777" w:rsidR="00014F70" w:rsidRDefault="00014F70" w:rsidP="00014F70">
      <w:r>
        <w:t xml:space="preserve"> int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4BA21DD" w14:textId="77777777" w:rsidR="00014F70" w:rsidRDefault="00014F70" w:rsidP="00014F70">
      <w:r>
        <w:t xml:space="preserve"> int j = </w:t>
      </w:r>
      <w:proofErr w:type="spellStart"/>
      <w:r>
        <w:t>i</w:t>
      </w:r>
      <w:proofErr w:type="spellEnd"/>
      <w:r>
        <w:t xml:space="preserve"> - 1;</w:t>
      </w:r>
    </w:p>
    <w:p w14:paraId="03B1EC70" w14:textId="77777777" w:rsidR="00014F70" w:rsidRDefault="00014F70" w:rsidP="00014F70">
      <w:r>
        <w:t xml:space="preserve"> while (j &gt;= 0 &amp;&amp; </w:t>
      </w:r>
      <w:proofErr w:type="spellStart"/>
      <w:r>
        <w:t>arr</w:t>
      </w:r>
      <w:proofErr w:type="spellEnd"/>
      <w:r>
        <w:t>[j] &gt; key) {</w:t>
      </w:r>
    </w:p>
    <w:p w14:paraId="5BC82D4C" w14:textId="77777777" w:rsidR="00014F70" w:rsidRDefault="00014F70" w:rsidP="00014F70"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14:paraId="297EA7AF" w14:textId="77777777" w:rsidR="00014F70" w:rsidRDefault="00014F70" w:rsidP="00014F70">
      <w:r>
        <w:t xml:space="preserve"> j--;</w:t>
      </w:r>
    </w:p>
    <w:p w14:paraId="7AF3ADB3" w14:textId="77777777" w:rsidR="00014F70" w:rsidRDefault="00014F70" w:rsidP="00014F70">
      <w:r>
        <w:t xml:space="preserve"> }</w:t>
      </w:r>
    </w:p>
    <w:p w14:paraId="715BB704" w14:textId="77777777" w:rsidR="00014F70" w:rsidRDefault="00014F70" w:rsidP="00014F70"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key;</w:t>
      </w:r>
    </w:p>
    <w:p w14:paraId="6689128E" w14:textId="77777777" w:rsidR="00014F70" w:rsidRDefault="00014F70" w:rsidP="00014F70">
      <w:r>
        <w:t xml:space="preserve"> }</w:t>
      </w:r>
    </w:p>
    <w:p w14:paraId="3399C666" w14:textId="77777777" w:rsidR="00014F70" w:rsidRDefault="00014F70" w:rsidP="00014F70">
      <w:r>
        <w:t>}</w:t>
      </w:r>
    </w:p>
    <w:p w14:paraId="2D5D17B7" w14:textId="77777777" w:rsidR="00014F70" w:rsidRDefault="00014F70" w:rsidP="00014F70"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67638718" w14:textId="77777777" w:rsidR="00014F70" w:rsidRDefault="00014F70" w:rsidP="00014F70"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704285B9" w14:textId="77777777" w:rsidR="00014F70" w:rsidRDefault="00014F70" w:rsidP="00014F70">
      <w:r>
        <w:t xml:space="preserve"> bool swapped = false;</w:t>
      </w:r>
    </w:p>
    <w:p w14:paraId="4310FA86" w14:textId="77777777" w:rsidR="00014F70" w:rsidRDefault="00014F70" w:rsidP="00014F70">
      <w:r>
        <w:t xml:space="preserve">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7D67CB4E" w14:textId="77777777" w:rsidR="00014F70" w:rsidRDefault="00014F70" w:rsidP="00014F70">
      <w:r>
        <w:t xml:space="preserve">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11EF6D5E" w14:textId="77777777" w:rsidR="00014F70" w:rsidRDefault="00014F70" w:rsidP="00014F70">
      <w:r>
        <w:t xml:space="preserve"> swap(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+ 1]);</w:t>
      </w:r>
    </w:p>
    <w:p w14:paraId="294376B5" w14:textId="77777777" w:rsidR="00014F70" w:rsidRDefault="00014F70" w:rsidP="00014F70">
      <w:r>
        <w:t xml:space="preserve"> swapped = true;</w:t>
      </w:r>
    </w:p>
    <w:p w14:paraId="1C2DC324" w14:textId="77777777" w:rsidR="00014F70" w:rsidRDefault="00014F70" w:rsidP="00014F70">
      <w:r>
        <w:t xml:space="preserve"> }</w:t>
      </w:r>
    </w:p>
    <w:p w14:paraId="22A3F733" w14:textId="77777777" w:rsidR="00014F70" w:rsidRDefault="00014F70" w:rsidP="00014F70">
      <w:r>
        <w:lastRenderedPageBreak/>
        <w:t xml:space="preserve"> }</w:t>
      </w:r>
    </w:p>
    <w:p w14:paraId="074F1F12" w14:textId="77777777" w:rsidR="00014F70" w:rsidRDefault="00014F70" w:rsidP="00014F70">
      <w:r>
        <w:t xml:space="preserve"> if </w:t>
      </w:r>
      <w:proofErr w:type="gramStart"/>
      <w:r>
        <w:t>(!swapped</w:t>
      </w:r>
      <w:proofErr w:type="gramEnd"/>
      <w:r>
        <w:t>) break;</w:t>
      </w:r>
    </w:p>
    <w:p w14:paraId="0167AA38" w14:textId="77777777" w:rsidR="00014F70" w:rsidRDefault="00014F70" w:rsidP="00014F70">
      <w:r>
        <w:t xml:space="preserve"> }</w:t>
      </w:r>
    </w:p>
    <w:p w14:paraId="00F9CE0F" w14:textId="77777777" w:rsidR="00014F70" w:rsidRDefault="00014F70" w:rsidP="00014F70">
      <w:r>
        <w:t>}</w:t>
      </w:r>
    </w:p>
    <w:p w14:paraId="0A62D345" w14:textId="77777777" w:rsidR="00014F70" w:rsidRDefault="00014F70" w:rsidP="00014F70"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mid, int r) {</w:t>
      </w:r>
    </w:p>
    <w:p w14:paraId="0C4FB76D" w14:textId="77777777" w:rsidR="00014F70" w:rsidRDefault="00014F70" w:rsidP="00014F70">
      <w:r>
        <w:t xml:space="preserve"> int n1 = mid - l + 1;</w:t>
      </w:r>
    </w:p>
    <w:p w14:paraId="693C8205" w14:textId="77777777" w:rsidR="00014F70" w:rsidRDefault="00014F70" w:rsidP="00014F70">
      <w:r>
        <w:t xml:space="preserve"> int n2 = r - mid;</w:t>
      </w:r>
    </w:p>
    <w:p w14:paraId="5154EE1D" w14:textId="77777777" w:rsidR="00014F70" w:rsidRDefault="00014F70" w:rsidP="00014F70">
      <w:r>
        <w:t xml:space="preserve"> int a[n1], b[n2];</w:t>
      </w:r>
    </w:p>
    <w:p w14:paraId="423FB410" w14:textId="77777777" w:rsidR="00014F70" w:rsidRDefault="00014F70" w:rsidP="00014F70"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 + </w:t>
      </w:r>
      <w:proofErr w:type="spellStart"/>
      <w:r>
        <w:t>i</w:t>
      </w:r>
      <w:proofErr w:type="spellEnd"/>
      <w:r>
        <w:t>];</w:t>
      </w:r>
    </w:p>
    <w:p w14:paraId="20EBA860" w14:textId="77777777" w:rsidR="00014F70" w:rsidRDefault="00014F70" w:rsidP="00014F70"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n2; </w:t>
      </w:r>
      <w:proofErr w:type="spellStart"/>
      <w:r>
        <w:t>i</w:t>
      </w:r>
      <w:proofErr w:type="spellEnd"/>
      <w:r>
        <w:t>++) b[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mid + 1 + </w:t>
      </w:r>
      <w:proofErr w:type="spellStart"/>
      <w:r>
        <w:t>i</w:t>
      </w:r>
      <w:proofErr w:type="spellEnd"/>
      <w:r>
        <w:t>];</w:t>
      </w:r>
    </w:p>
    <w:p w14:paraId="0BA72732" w14:textId="77777777" w:rsidR="00014F70" w:rsidRDefault="00014F70" w:rsidP="00014F70">
      <w:r>
        <w:t xml:space="preserve"> int </w:t>
      </w:r>
      <w:proofErr w:type="spellStart"/>
      <w:r>
        <w:t>i</w:t>
      </w:r>
      <w:proofErr w:type="spellEnd"/>
      <w:r>
        <w:t xml:space="preserve"> = 0, j = 0, k = l;</w:t>
      </w:r>
    </w:p>
    <w:p w14:paraId="2697651C" w14:textId="77777777" w:rsidR="00014F70" w:rsidRDefault="00014F70" w:rsidP="00014F70">
      <w:r>
        <w:t xml:space="preserve"> while (</w:t>
      </w:r>
      <w:proofErr w:type="spellStart"/>
      <w:r>
        <w:t>i</w:t>
      </w:r>
      <w:proofErr w:type="spellEnd"/>
      <w:r>
        <w:t xml:space="preserve"> &lt; n1 &amp;&amp; j &lt; n2) {</w:t>
      </w:r>
    </w:p>
    <w:p w14:paraId="190EA2A4" w14:textId="77777777" w:rsidR="00014F70" w:rsidRDefault="00014F70" w:rsidP="00014F70">
      <w:r>
        <w:t xml:space="preserve"> if (a[</w:t>
      </w:r>
      <w:proofErr w:type="spellStart"/>
      <w:r>
        <w:t>i</w:t>
      </w:r>
      <w:proofErr w:type="spellEnd"/>
      <w:r>
        <w:t xml:space="preserve">] &lt;= b[j]) </w:t>
      </w:r>
      <w:proofErr w:type="spellStart"/>
      <w:r>
        <w:t>arr</w:t>
      </w:r>
      <w:proofErr w:type="spellEnd"/>
      <w:r>
        <w:t>[k++] = a[</w:t>
      </w:r>
      <w:proofErr w:type="spellStart"/>
      <w:r>
        <w:t>i</w:t>
      </w:r>
      <w:proofErr w:type="spellEnd"/>
      <w:r>
        <w:t>++];</w:t>
      </w:r>
    </w:p>
    <w:p w14:paraId="61821B48" w14:textId="77777777" w:rsidR="00014F70" w:rsidRDefault="00014F70" w:rsidP="00014F70">
      <w:r>
        <w:t xml:space="preserve"> else </w:t>
      </w:r>
      <w:proofErr w:type="spellStart"/>
      <w:r>
        <w:t>arr</w:t>
      </w:r>
      <w:proofErr w:type="spellEnd"/>
      <w:r>
        <w:t>[k++] = b[</w:t>
      </w:r>
      <w:proofErr w:type="spellStart"/>
      <w:r>
        <w:t>j++</w:t>
      </w:r>
      <w:proofErr w:type="spellEnd"/>
      <w:r>
        <w:t>];</w:t>
      </w:r>
    </w:p>
    <w:p w14:paraId="575D91B7" w14:textId="77777777" w:rsidR="00014F70" w:rsidRDefault="00014F70" w:rsidP="00014F70">
      <w:r>
        <w:t xml:space="preserve"> }</w:t>
      </w:r>
    </w:p>
    <w:p w14:paraId="3BABFD49" w14:textId="77777777" w:rsidR="00014F70" w:rsidRDefault="00014F70" w:rsidP="00014F70">
      <w:r>
        <w:t xml:space="preserve"> while (</w:t>
      </w:r>
      <w:proofErr w:type="spellStart"/>
      <w:r>
        <w:t>i</w:t>
      </w:r>
      <w:proofErr w:type="spellEnd"/>
      <w:r>
        <w:t xml:space="preserve"> &lt; n1) </w:t>
      </w:r>
      <w:proofErr w:type="spellStart"/>
      <w:r>
        <w:t>arr</w:t>
      </w:r>
      <w:proofErr w:type="spellEnd"/>
      <w:r>
        <w:t>[k++] = a[</w:t>
      </w:r>
      <w:proofErr w:type="spellStart"/>
      <w:r>
        <w:t>i</w:t>
      </w:r>
      <w:proofErr w:type="spellEnd"/>
      <w:r>
        <w:t>++];</w:t>
      </w:r>
    </w:p>
    <w:p w14:paraId="5020B143" w14:textId="77777777" w:rsidR="00014F70" w:rsidRDefault="00014F70" w:rsidP="00014F70">
      <w:r>
        <w:t xml:space="preserve"> while (j &lt; n2) </w:t>
      </w:r>
      <w:proofErr w:type="spellStart"/>
      <w:r>
        <w:t>arr</w:t>
      </w:r>
      <w:proofErr w:type="spellEnd"/>
      <w:r>
        <w:t>[k++] = b[</w:t>
      </w:r>
      <w:proofErr w:type="spellStart"/>
      <w:r>
        <w:t>j++</w:t>
      </w:r>
      <w:proofErr w:type="spellEnd"/>
      <w:r>
        <w:t>];</w:t>
      </w:r>
    </w:p>
    <w:p w14:paraId="113D25B8" w14:textId="77777777" w:rsidR="00014F70" w:rsidRDefault="00014F70" w:rsidP="00014F70">
      <w:r>
        <w:t>}</w:t>
      </w:r>
    </w:p>
    <w:p w14:paraId="71DCB72B" w14:textId="77777777" w:rsidR="00014F70" w:rsidRDefault="00014F70" w:rsidP="00014F70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r) {</w:t>
      </w:r>
    </w:p>
    <w:p w14:paraId="3B6BD6B8" w14:textId="77777777" w:rsidR="00014F70" w:rsidRDefault="00014F70" w:rsidP="00014F70">
      <w:r>
        <w:t xml:space="preserve"> if (l &gt;= r) return;</w:t>
      </w:r>
    </w:p>
    <w:p w14:paraId="3319327A" w14:textId="77777777" w:rsidR="00014F70" w:rsidRDefault="00014F70" w:rsidP="00014F70">
      <w:r>
        <w:t xml:space="preserve"> int mid = l + (r - l) / 2;</w:t>
      </w:r>
    </w:p>
    <w:p w14:paraId="68B23FCB" w14:textId="77777777" w:rsidR="00014F70" w:rsidRDefault="00014F70" w:rsidP="00014F70">
      <w:r>
        <w:t xml:space="preserve">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l, mid);</w:t>
      </w:r>
    </w:p>
    <w:p w14:paraId="194647E8" w14:textId="77777777" w:rsidR="00014F70" w:rsidRDefault="00014F70" w:rsidP="00014F70">
      <w:r>
        <w:t xml:space="preserve">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r);</w:t>
      </w:r>
    </w:p>
    <w:p w14:paraId="38415E1B" w14:textId="77777777" w:rsidR="00014F70" w:rsidRDefault="00014F70" w:rsidP="00014F70">
      <w:r>
        <w:t xml:space="preserve">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l, mid, r);</w:t>
      </w:r>
    </w:p>
    <w:p w14:paraId="3EC40EF2" w14:textId="77777777" w:rsidR="00014F70" w:rsidRDefault="00014F70" w:rsidP="00014F70">
      <w:r>
        <w:t>}</w:t>
      </w:r>
    </w:p>
    <w:p w14:paraId="027E2B4A" w14:textId="77777777" w:rsidR="00014F70" w:rsidRDefault="00014F70" w:rsidP="00014F70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r) {</w:t>
      </w:r>
    </w:p>
    <w:p w14:paraId="3D4F7366" w14:textId="77777777" w:rsidR="00014F70" w:rsidRDefault="00014F70" w:rsidP="00014F70">
      <w:r>
        <w:t xml:space="preserve"> int pivot = </w:t>
      </w:r>
      <w:proofErr w:type="spellStart"/>
      <w:r>
        <w:t>arr</w:t>
      </w:r>
      <w:proofErr w:type="spellEnd"/>
      <w:r>
        <w:t>[r];</w:t>
      </w:r>
    </w:p>
    <w:p w14:paraId="2C0AEEC5" w14:textId="77777777" w:rsidR="00014F70" w:rsidRDefault="00014F70" w:rsidP="00014F70">
      <w:r>
        <w:t xml:space="preserve"> int </w:t>
      </w:r>
      <w:proofErr w:type="spellStart"/>
      <w:r>
        <w:t>i</w:t>
      </w:r>
      <w:proofErr w:type="spellEnd"/>
      <w:r>
        <w:t xml:space="preserve"> = l - 1;</w:t>
      </w:r>
    </w:p>
    <w:p w14:paraId="3A76B676" w14:textId="77777777" w:rsidR="00014F70" w:rsidRDefault="00014F70" w:rsidP="00014F70">
      <w:r>
        <w:t xml:space="preserve"> for (int j = l; j &lt; r; </w:t>
      </w:r>
      <w:proofErr w:type="spellStart"/>
      <w:r>
        <w:t>j++</w:t>
      </w:r>
      <w:proofErr w:type="spellEnd"/>
      <w:r>
        <w:t>) {</w:t>
      </w:r>
    </w:p>
    <w:p w14:paraId="77429DDD" w14:textId="77777777" w:rsidR="00014F70" w:rsidRDefault="00014F70" w:rsidP="00014F70">
      <w:r>
        <w:t xml:space="preserve"> if (</w:t>
      </w:r>
      <w:proofErr w:type="spellStart"/>
      <w:r>
        <w:t>arr</w:t>
      </w:r>
      <w:proofErr w:type="spellEnd"/>
      <w:r>
        <w:t>[j] &lt;= pivot) {</w:t>
      </w:r>
    </w:p>
    <w:p w14:paraId="51AF0EAF" w14:textId="77777777" w:rsidR="00014F70" w:rsidRDefault="00014F70" w:rsidP="00014F70">
      <w:r>
        <w:t xml:space="preserve"> </w:t>
      </w:r>
      <w:proofErr w:type="spellStart"/>
      <w:r>
        <w:t>i</w:t>
      </w:r>
      <w:proofErr w:type="spellEnd"/>
      <w:r>
        <w:t>++;</w:t>
      </w:r>
    </w:p>
    <w:p w14:paraId="43D342E4" w14:textId="77777777" w:rsidR="00014F70" w:rsidRDefault="00014F70" w:rsidP="00014F70">
      <w:r>
        <w:t xml:space="preserve">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[j]);</w:t>
      </w:r>
    </w:p>
    <w:p w14:paraId="1AB9ED36" w14:textId="77777777" w:rsidR="00014F70" w:rsidRDefault="00014F70" w:rsidP="00014F70">
      <w:r>
        <w:t xml:space="preserve"> }</w:t>
      </w:r>
    </w:p>
    <w:p w14:paraId="69CDF5EC" w14:textId="77777777" w:rsidR="00014F70" w:rsidRDefault="00014F70" w:rsidP="00014F70">
      <w:r>
        <w:t xml:space="preserve"> }</w:t>
      </w:r>
    </w:p>
    <w:p w14:paraId="1D605F9D" w14:textId="77777777" w:rsidR="00014F70" w:rsidRDefault="00014F70" w:rsidP="00014F70">
      <w:r>
        <w:t xml:space="preserve"> </w:t>
      </w:r>
      <w:proofErr w:type="gramStart"/>
      <w:r>
        <w:t>swap(</w:t>
      </w:r>
      <w:proofErr w:type="spell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+ 1], </w:t>
      </w:r>
      <w:proofErr w:type="spellStart"/>
      <w:r>
        <w:t>arr</w:t>
      </w:r>
      <w:proofErr w:type="spellEnd"/>
      <w:r>
        <w:t>[r]);</w:t>
      </w:r>
    </w:p>
    <w:p w14:paraId="1540CDB3" w14:textId="77777777" w:rsidR="00014F70" w:rsidRDefault="00014F70" w:rsidP="00014F70">
      <w:r>
        <w:t xml:space="preserve"> return </w:t>
      </w:r>
      <w:proofErr w:type="spellStart"/>
      <w:r>
        <w:t>i</w:t>
      </w:r>
      <w:proofErr w:type="spellEnd"/>
      <w:r>
        <w:t xml:space="preserve"> + 1;</w:t>
      </w:r>
    </w:p>
    <w:p w14:paraId="72200053" w14:textId="77777777" w:rsidR="00014F70" w:rsidRDefault="00014F70" w:rsidP="00014F70">
      <w:r>
        <w:t>}</w:t>
      </w:r>
    </w:p>
    <w:p w14:paraId="50B9681D" w14:textId="77777777" w:rsidR="00014F70" w:rsidRDefault="00014F70" w:rsidP="00014F70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r) {</w:t>
      </w:r>
    </w:p>
    <w:p w14:paraId="73DBF307" w14:textId="77777777" w:rsidR="00014F70" w:rsidRDefault="00014F70" w:rsidP="00014F70">
      <w:r>
        <w:t xml:space="preserve"> if (l &lt; r) {</w:t>
      </w:r>
    </w:p>
    <w:p w14:paraId="58075338" w14:textId="77777777" w:rsidR="00014F70" w:rsidRDefault="00014F70" w:rsidP="00014F70">
      <w:r>
        <w:t xml:space="preserve"> int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l, r);</w:t>
      </w:r>
    </w:p>
    <w:p w14:paraId="2C1078F7" w14:textId="77777777" w:rsidR="00014F70" w:rsidRDefault="00014F70" w:rsidP="00014F70">
      <w:r>
        <w:t xml:space="preserve">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l, pi - 1);</w:t>
      </w:r>
    </w:p>
    <w:p w14:paraId="0EFD6B9B" w14:textId="77777777" w:rsidR="00014F70" w:rsidRDefault="00014F70" w:rsidP="00014F70">
      <w:r>
        <w:t xml:space="preserve">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r);</w:t>
      </w:r>
    </w:p>
    <w:p w14:paraId="2B15E4EA" w14:textId="77777777" w:rsidR="00014F70" w:rsidRDefault="00014F70" w:rsidP="00014F70">
      <w:r>
        <w:t xml:space="preserve"> }</w:t>
      </w:r>
    </w:p>
    <w:p w14:paraId="01FBA30D" w14:textId="77777777" w:rsidR="00014F70" w:rsidRDefault="00014F70" w:rsidP="00014F70">
      <w:r>
        <w:t>}</w:t>
      </w:r>
    </w:p>
    <w:p w14:paraId="2DAAEC7C" w14:textId="77777777" w:rsidR="00014F70" w:rsidRDefault="00014F70" w:rsidP="00014F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3F24D2" w14:textId="77777777" w:rsidR="00014F70" w:rsidRDefault="00014F70" w:rsidP="00014F70">
      <w:r>
        <w:t xml:space="preserve">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{64, 25, 12, 22, 11};</w:t>
      </w:r>
    </w:p>
    <w:p w14:paraId="3E74599E" w14:textId="77777777" w:rsidR="00014F70" w:rsidRDefault="00014F70" w:rsidP="00014F70">
      <w:r>
        <w:t xml:space="preserve"> int n = 5;</w:t>
      </w:r>
    </w:p>
    <w:p w14:paraId="109EC743" w14:textId="77777777" w:rsidR="00014F70" w:rsidRDefault="00014F70" w:rsidP="00014F70">
      <w:r>
        <w:t xml:space="preserve"> </w:t>
      </w:r>
      <w:proofErr w:type="spellStart"/>
      <w:r>
        <w:t>cout</w:t>
      </w:r>
      <w:proofErr w:type="spellEnd"/>
      <w:r>
        <w:t xml:space="preserve"> &lt;&lt; "Original Array: ";</w:t>
      </w:r>
    </w:p>
    <w:p w14:paraId="364F060B" w14:textId="77777777" w:rsidR="00014F70" w:rsidRDefault="00014F70" w:rsidP="00014F70">
      <w:r>
        <w:lastRenderedPageBreak/>
        <w:t xml:space="preserve">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10A7B063" w14:textId="77777777" w:rsidR="00014F70" w:rsidRDefault="00014F70" w:rsidP="00014F70">
      <w:r>
        <w:t xml:space="preserve"> </w:t>
      </w:r>
      <w:proofErr w:type="spellStart"/>
      <w:proofErr w:type="gramStart"/>
      <w:r>
        <w:t>selectionSort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0C267805" w14:textId="77777777" w:rsidR="00014F70" w:rsidRDefault="00014F70" w:rsidP="00014F70">
      <w:r>
        <w:t xml:space="preserve"> // </w:t>
      </w: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3AD7182E" w14:textId="77777777" w:rsidR="00014F70" w:rsidRDefault="00014F70" w:rsidP="00014F70">
      <w:r>
        <w:t xml:space="preserve"> // </w:t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68C777AC" w14:textId="77777777" w:rsidR="00014F70" w:rsidRDefault="00014F70" w:rsidP="00014F70">
      <w:r>
        <w:t xml:space="preserve"> //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n-1);</w:t>
      </w:r>
    </w:p>
    <w:p w14:paraId="4746EEF4" w14:textId="77777777" w:rsidR="00014F70" w:rsidRDefault="00014F70" w:rsidP="00014F70">
      <w:r>
        <w:t xml:space="preserve">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n-1);</w:t>
      </w:r>
    </w:p>
    <w:p w14:paraId="0749EEF2" w14:textId="77777777" w:rsidR="00014F70" w:rsidRDefault="00014F70" w:rsidP="00014F70">
      <w:r>
        <w:t xml:space="preserve"> </w:t>
      </w:r>
      <w:proofErr w:type="spellStart"/>
      <w:r>
        <w:t>cout</w:t>
      </w:r>
      <w:proofErr w:type="spellEnd"/>
      <w:r>
        <w:t xml:space="preserve"> &lt;&lt; "Sorted Array: ";</w:t>
      </w:r>
    </w:p>
    <w:p w14:paraId="3A606765" w14:textId="77777777" w:rsidR="00014F70" w:rsidRDefault="00014F70" w:rsidP="00014F70">
      <w:r>
        <w:t xml:space="preserve">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1F6B7159" w14:textId="77777777" w:rsidR="00014F70" w:rsidRDefault="00014F70" w:rsidP="00014F70">
      <w:r>
        <w:t xml:space="preserve"> return 0;</w:t>
      </w:r>
    </w:p>
    <w:p w14:paraId="77E82D22" w14:textId="77777777" w:rsidR="00014F70" w:rsidRDefault="00014F70" w:rsidP="00014F70">
      <w:r>
        <w:t>}</w:t>
      </w:r>
    </w:p>
    <w:p w14:paraId="057082A8" w14:textId="77777777" w:rsidR="00014F70" w:rsidRDefault="00014F70" w:rsidP="00014F70"/>
    <w:p w14:paraId="4696EAA8" w14:textId="244CA600" w:rsidR="00014F70" w:rsidRDefault="00014F70" w:rsidP="00014F70">
      <w:r w:rsidRPr="00014F70">
        <w:drawing>
          <wp:inline distT="0" distB="0" distL="0" distR="0" wp14:anchorId="2B890D51" wp14:editId="43D0AE0F">
            <wp:extent cx="5506218" cy="2810267"/>
            <wp:effectExtent l="0" t="0" r="0" b="9525"/>
            <wp:docPr id="176403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33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9146" w14:textId="77777777" w:rsidR="00014F70" w:rsidRDefault="00014F70" w:rsidP="00014F70"/>
    <w:p w14:paraId="22E58E42" w14:textId="77777777" w:rsidR="00014F70" w:rsidRDefault="00014F70" w:rsidP="00014F70"/>
    <w:p w14:paraId="26B4F8C3" w14:textId="77777777" w:rsidR="00014F70" w:rsidRDefault="00014F70" w:rsidP="00014F70">
      <w:r>
        <w:t>QUESTION 2</w:t>
      </w:r>
    </w:p>
    <w:p w14:paraId="07B8207E" w14:textId="77777777" w:rsidR="00014F70" w:rsidRDefault="00014F70" w:rsidP="00014F70">
      <w:r>
        <w:t>#include &lt;iostream&gt;</w:t>
      </w:r>
    </w:p>
    <w:p w14:paraId="3DC33879" w14:textId="77777777" w:rsidR="00014F70" w:rsidRDefault="00014F70" w:rsidP="00014F70">
      <w:r>
        <w:t>using namespace std;</w:t>
      </w:r>
    </w:p>
    <w:p w14:paraId="055A445D" w14:textId="77777777" w:rsidR="00014F70" w:rsidRDefault="00014F70" w:rsidP="00014F70">
      <w:r>
        <w:t xml:space="preserve">void </w:t>
      </w:r>
      <w:proofErr w:type="spellStart"/>
      <w:proofErr w:type="gramStart"/>
      <w:r>
        <w:t>improvedSelectionSort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72FD656B" w14:textId="77777777" w:rsidR="00014F70" w:rsidRDefault="00014F70" w:rsidP="00014F70">
      <w:r>
        <w:t>int left = 0, right = n - 1;</w:t>
      </w:r>
    </w:p>
    <w:p w14:paraId="7E28BE91" w14:textId="77777777" w:rsidR="00014F70" w:rsidRDefault="00014F70" w:rsidP="00014F70">
      <w:r>
        <w:t>while (left &lt; right) {</w:t>
      </w:r>
    </w:p>
    <w:p w14:paraId="7C23B4E3" w14:textId="77777777" w:rsidR="00014F70" w:rsidRDefault="00014F70" w:rsidP="00014F70">
      <w:r>
        <w:t xml:space="preserve">int </w:t>
      </w:r>
      <w:proofErr w:type="spellStart"/>
      <w:r>
        <w:t>minIndex</w:t>
      </w:r>
      <w:proofErr w:type="spellEnd"/>
      <w:r>
        <w:t xml:space="preserve"> = left;</w:t>
      </w:r>
    </w:p>
    <w:p w14:paraId="00DF5E2E" w14:textId="77777777" w:rsidR="00014F70" w:rsidRDefault="00014F70" w:rsidP="00014F70">
      <w:r>
        <w:t xml:space="preserve">int </w:t>
      </w:r>
      <w:proofErr w:type="spellStart"/>
      <w:r>
        <w:t>maxIndex</w:t>
      </w:r>
      <w:proofErr w:type="spellEnd"/>
      <w:r>
        <w:t xml:space="preserve"> = right;</w:t>
      </w:r>
    </w:p>
    <w:p w14:paraId="142CCBFA" w14:textId="77777777" w:rsidR="00014F70" w:rsidRDefault="00014F70" w:rsidP="00014F70">
      <w:r>
        <w:t>if (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 xml:space="preserve">] &gt; </w:t>
      </w:r>
      <w:proofErr w:type="spellStart"/>
      <w:r>
        <w:t>arr</w:t>
      </w:r>
      <w:proofErr w:type="spellEnd"/>
      <w:r>
        <w:t>[</w:t>
      </w:r>
      <w:proofErr w:type="spellStart"/>
      <w:r>
        <w:t>maxIndex</w:t>
      </w:r>
      <w:proofErr w:type="spellEnd"/>
      <w:r>
        <w:t>])</w:t>
      </w:r>
    </w:p>
    <w:p w14:paraId="1599F151" w14:textId="77777777" w:rsidR="00014F70" w:rsidRDefault="00014F70" w:rsidP="00014F70">
      <w:r>
        <w:t>swap(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maxIndex</w:t>
      </w:r>
      <w:proofErr w:type="spellEnd"/>
      <w:r>
        <w:t>]);</w:t>
      </w:r>
    </w:p>
    <w:p w14:paraId="4DCB77F2" w14:textId="77777777" w:rsidR="00014F70" w:rsidRDefault="00014F70" w:rsidP="00014F70">
      <w:r>
        <w:t xml:space="preserve">for (int </w:t>
      </w:r>
      <w:proofErr w:type="spellStart"/>
      <w:r>
        <w:t>i</w:t>
      </w:r>
      <w:proofErr w:type="spellEnd"/>
      <w:r>
        <w:t xml:space="preserve"> = left + 1; </w:t>
      </w:r>
      <w:proofErr w:type="spellStart"/>
      <w:r>
        <w:t>i</w:t>
      </w:r>
      <w:proofErr w:type="spellEnd"/>
      <w:r>
        <w:t xml:space="preserve"> &lt; right; </w:t>
      </w:r>
      <w:proofErr w:type="spellStart"/>
      <w:r>
        <w:t>i</w:t>
      </w:r>
      <w:proofErr w:type="spellEnd"/>
      <w:r>
        <w:t>++) {</w:t>
      </w:r>
    </w:p>
    <w:p w14:paraId="11C55400" w14:textId="77777777" w:rsidR="00014F70" w:rsidRDefault="00014F70" w:rsidP="00014F70">
      <w:r>
        <w:t>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</w:t>
      </w:r>
    </w:p>
    <w:p w14:paraId="5A342DF5" w14:textId="77777777" w:rsidR="00014F70" w:rsidRDefault="00014F70" w:rsidP="00014F70">
      <w:proofErr w:type="spellStart"/>
      <w:r>
        <w:t>minIndex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1ED4056B" w14:textId="77777777" w:rsidR="00014F70" w:rsidRDefault="00014F70" w:rsidP="00014F70">
      <w:r>
        <w:t>else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arr</w:t>
      </w:r>
      <w:proofErr w:type="spellEnd"/>
      <w:r>
        <w:t>[</w:t>
      </w:r>
      <w:proofErr w:type="spellStart"/>
      <w:r>
        <w:t>maxIndex</w:t>
      </w:r>
      <w:proofErr w:type="spellEnd"/>
      <w:r>
        <w:t>])</w:t>
      </w:r>
    </w:p>
    <w:p w14:paraId="46E0A58C" w14:textId="77777777" w:rsidR="00014F70" w:rsidRDefault="00014F70" w:rsidP="00014F70">
      <w:proofErr w:type="spellStart"/>
      <w:r>
        <w:t>maxIndex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33BD73C" w14:textId="77777777" w:rsidR="00014F70" w:rsidRDefault="00014F70" w:rsidP="00014F70">
      <w:r>
        <w:t>}</w:t>
      </w:r>
    </w:p>
    <w:p w14:paraId="19BCD771" w14:textId="77777777" w:rsidR="00014F70" w:rsidRDefault="00014F70" w:rsidP="00014F70">
      <w:r>
        <w:t>swap(</w:t>
      </w:r>
      <w:proofErr w:type="spellStart"/>
      <w:r>
        <w:t>arr</w:t>
      </w:r>
      <w:proofErr w:type="spellEnd"/>
      <w:r>
        <w:t xml:space="preserve">[left],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]);</w:t>
      </w:r>
    </w:p>
    <w:p w14:paraId="7CA1B7D4" w14:textId="77777777" w:rsidR="00014F70" w:rsidRDefault="00014F70" w:rsidP="00014F70">
      <w:r>
        <w:t>if (</w:t>
      </w:r>
      <w:proofErr w:type="spellStart"/>
      <w:r>
        <w:t>maxIndex</w:t>
      </w:r>
      <w:proofErr w:type="spellEnd"/>
      <w:r>
        <w:t xml:space="preserve"> == left)</w:t>
      </w:r>
    </w:p>
    <w:p w14:paraId="63163F8B" w14:textId="77777777" w:rsidR="00014F70" w:rsidRDefault="00014F70" w:rsidP="00014F70">
      <w:proofErr w:type="spellStart"/>
      <w:r>
        <w:lastRenderedPageBreak/>
        <w:t>maxIndex</w:t>
      </w:r>
      <w:proofErr w:type="spellEnd"/>
      <w:r>
        <w:t xml:space="preserve"> = </w:t>
      </w:r>
      <w:proofErr w:type="spellStart"/>
      <w:r>
        <w:t>minIndex</w:t>
      </w:r>
      <w:proofErr w:type="spellEnd"/>
      <w:r>
        <w:t>;</w:t>
      </w:r>
    </w:p>
    <w:p w14:paraId="67909754" w14:textId="77777777" w:rsidR="00014F70" w:rsidRDefault="00014F70" w:rsidP="00014F70">
      <w:r>
        <w:t>swap(</w:t>
      </w:r>
      <w:proofErr w:type="spellStart"/>
      <w:r>
        <w:t>arr</w:t>
      </w:r>
      <w:proofErr w:type="spellEnd"/>
      <w:r>
        <w:t xml:space="preserve">[right], </w:t>
      </w:r>
      <w:proofErr w:type="spellStart"/>
      <w:r>
        <w:t>arr</w:t>
      </w:r>
      <w:proofErr w:type="spellEnd"/>
      <w:r>
        <w:t>[</w:t>
      </w:r>
      <w:proofErr w:type="spellStart"/>
      <w:r>
        <w:t>maxIndex</w:t>
      </w:r>
      <w:proofErr w:type="spellEnd"/>
      <w:r>
        <w:t>]);</w:t>
      </w:r>
    </w:p>
    <w:p w14:paraId="310A5792" w14:textId="77777777" w:rsidR="00014F70" w:rsidRDefault="00014F70" w:rsidP="00014F70">
      <w:r>
        <w:t>left++;</w:t>
      </w:r>
    </w:p>
    <w:p w14:paraId="74CE3EA6" w14:textId="77777777" w:rsidR="00014F70" w:rsidRDefault="00014F70" w:rsidP="00014F70">
      <w:r>
        <w:t>right--;</w:t>
      </w:r>
    </w:p>
    <w:p w14:paraId="27465281" w14:textId="77777777" w:rsidR="00014F70" w:rsidRDefault="00014F70" w:rsidP="00014F70">
      <w:r>
        <w:t>}</w:t>
      </w:r>
    </w:p>
    <w:p w14:paraId="4FD7DD6E" w14:textId="77777777" w:rsidR="00014F70" w:rsidRDefault="00014F70" w:rsidP="00014F70">
      <w:r>
        <w:t>}</w:t>
      </w:r>
    </w:p>
    <w:p w14:paraId="27569224" w14:textId="77777777" w:rsidR="00014F70" w:rsidRDefault="00014F70" w:rsidP="00014F70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3F312600" w14:textId="77777777" w:rsidR="00014F70" w:rsidRDefault="00014F70" w:rsidP="00014F70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B8BAD4F" w14:textId="77777777" w:rsidR="00014F70" w:rsidRDefault="00014F70" w:rsidP="00014F70"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18848B57" w14:textId="77777777" w:rsidR="00014F70" w:rsidRDefault="00014F70" w:rsidP="00014F70"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FE241B4" w14:textId="77777777" w:rsidR="00014F70" w:rsidRDefault="00014F70" w:rsidP="00014F70">
      <w:r>
        <w:t>}</w:t>
      </w:r>
    </w:p>
    <w:p w14:paraId="15FF599B" w14:textId="77777777" w:rsidR="00014F70" w:rsidRDefault="00014F70" w:rsidP="00014F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1D402B" w14:textId="77777777" w:rsidR="00014F70" w:rsidRDefault="00014F70" w:rsidP="00014F70"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{64, 25, 12, 22, 11, 90, 3};</w:t>
      </w:r>
    </w:p>
    <w:p w14:paraId="7D334F37" w14:textId="77777777" w:rsidR="00014F70" w:rsidRDefault="00014F70" w:rsidP="00014F70">
      <w:r>
        <w:t xml:space="preserve">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3472E785" w14:textId="77777777" w:rsidR="00014F70" w:rsidRDefault="00014F70" w:rsidP="00014F70">
      <w:proofErr w:type="spellStart"/>
      <w:r>
        <w:t>cout</w:t>
      </w:r>
      <w:proofErr w:type="spellEnd"/>
      <w:r>
        <w:t xml:space="preserve"> &lt;&lt; "Original array: ";</w:t>
      </w:r>
    </w:p>
    <w:p w14:paraId="3728A8D1" w14:textId="77777777" w:rsidR="00014F70" w:rsidRDefault="00014F70" w:rsidP="00014F70"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2DE1290D" w14:textId="77777777" w:rsidR="00014F70" w:rsidRDefault="00014F70" w:rsidP="00014F70">
      <w:proofErr w:type="spellStart"/>
      <w:proofErr w:type="gramStart"/>
      <w:r>
        <w:t>improvedSelectionSort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31F0AA5F" w14:textId="77777777" w:rsidR="00014F70" w:rsidRDefault="00014F70" w:rsidP="00014F70">
      <w:proofErr w:type="spellStart"/>
      <w:r>
        <w:t>cout</w:t>
      </w:r>
      <w:proofErr w:type="spellEnd"/>
      <w:r>
        <w:t xml:space="preserve"> &lt;&lt; "Sorted array: ";</w:t>
      </w:r>
    </w:p>
    <w:p w14:paraId="78C4BF65" w14:textId="77777777" w:rsidR="00014F70" w:rsidRDefault="00014F70" w:rsidP="00014F70"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2EEF916F" w14:textId="77777777" w:rsidR="00014F70" w:rsidRDefault="00014F70" w:rsidP="00014F70">
      <w:r>
        <w:t>return 0;</w:t>
      </w:r>
    </w:p>
    <w:p w14:paraId="37AB2006" w14:textId="77777777" w:rsidR="00014F70" w:rsidRDefault="00014F70" w:rsidP="00014F70">
      <w:r>
        <w:t>}</w:t>
      </w:r>
    </w:p>
    <w:p w14:paraId="77EDA0AE" w14:textId="6C5240AE" w:rsidR="00014F70" w:rsidRDefault="00014F70" w:rsidP="00014F70"/>
    <w:p w14:paraId="250AA890" w14:textId="7C7C3188" w:rsidR="00A9204E" w:rsidRDefault="00014F70" w:rsidP="00014F70">
      <w:r w:rsidRPr="00014F70">
        <w:drawing>
          <wp:inline distT="0" distB="0" distL="0" distR="0" wp14:anchorId="4385264B" wp14:editId="661AD6B2">
            <wp:extent cx="5734850" cy="2705478"/>
            <wp:effectExtent l="0" t="0" r="0" b="0"/>
            <wp:docPr id="107759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91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93604332">
    <w:abstractNumId w:val="19"/>
  </w:num>
  <w:num w:numId="2" w16cid:durableId="767385146">
    <w:abstractNumId w:val="12"/>
  </w:num>
  <w:num w:numId="3" w16cid:durableId="1453404440">
    <w:abstractNumId w:val="10"/>
  </w:num>
  <w:num w:numId="4" w16cid:durableId="705104752">
    <w:abstractNumId w:val="21"/>
  </w:num>
  <w:num w:numId="5" w16cid:durableId="362559439">
    <w:abstractNumId w:val="13"/>
  </w:num>
  <w:num w:numId="6" w16cid:durableId="912814478">
    <w:abstractNumId w:val="16"/>
  </w:num>
  <w:num w:numId="7" w16cid:durableId="910701208">
    <w:abstractNumId w:val="18"/>
  </w:num>
  <w:num w:numId="8" w16cid:durableId="2121677732">
    <w:abstractNumId w:val="9"/>
  </w:num>
  <w:num w:numId="9" w16cid:durableId="1523205062">
    <w:abstractNumId w:val="7"/>
  </w:num>
  <w:num w:numId="10" w16cid:durableId="2113352662">
    <w:abstractNumId w:val="6"/>
  </w:num>
  <w:num w:numId="11" w16cid:durableId="1301110266">
    <w:abstractNumId w:val="5"/>
  </w:num>
  <w:num w:numId="12" w16cid:durableId="423109635">
    <w:abstractNumId w:val="4"/>
  </w:num>
  <w:num w:numId="13" w16cid:durableId="1412238262">
    <w:abstractNumId w:val="8"/>
  </w:num>
  <w:num w:numId="14" w16cid:durableId="1571188436">
    <w:abstractNumId w:val="3"/>
  </w:num>
  <w:num w:numId="15" w16cid:durableId="1433476289">
    <w:abstractNumId w:val="2"/>
  </w:num>
  <w:num w:numId="16" w16cid:durableId="1338463757">
    <w:abstractNumId w:val="1"/>
  </w:num>
  <w:num w:numId="17" w16cid:durableId="1763528780">
    <w:abstractNumId w:val="0"/>
  </w:num>
  <w:num w:numId="18" w16cid:durableId="763502733">
    <w:abstractNumId w:val="14"/>
  </w:num>
  <w:num w:numId="19" w16cid:durableId="1623414524">
    <w:abstractNumId w:val="15"/>
  </w:num>
  <w:num w:numId="20" w16cid:durableId="331614836">
    <w:abstractNumId w:val="20"/>
  </w:num>
  <w:num w:numId="21" w16cid:durableId="1690134513">
    <w:abstractNumId w:val="17"/>
  </w:num>
  <w:num w:numId="22" w16cid:durableId="942959717">
    <w:abstractNumId w:val="11"/>
  </w:num>
  <w:num w:numId="23" w16cid:durableId="8834921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70"/>
    <w:rsid w:val="00014F70"/>
    <w:rsid w:val="00645252"/>
    <w:rsid w:val="006D3D74"/>
    <w:rsid w:val="0083569A"/>
    <w:rsid w:val="00A9204E"/>
    <w:rsid w:val="00F1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CFAF8"/>
  <w15:chartTrackingRefBased/>
  <w15:docId w15:val="{8E5A6F81-5144-4617-9263-A9410973C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nsh\AppData\Local\Microsoft\Office\16.0\DTS\en-US%7b5C6A6750-0868-4C33-9256-C5FB496296F5%7d\%7b583035F6-F19D-4CE1-B42C-F1D7AB17EE69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{583035F6-F19D-4CE1-B42C-F1D7AB17EE69}TF2de6fc23-48e8-448b-960e-1bdc6e9248ab4ef8d1ac_win32-7424dd8ab5ea</Template>
  <TotalTime>9</TotalTime>
  <Pages>4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</dc:creator>
  <cp:keywords/>
  <dc:description/>
  <cp:lastModifiedBy>vanshikabansal333@outlook.com</cp:lastModifiedBy>
  <cp:revision>1</cp:revision>
  <dcterms:created xsi:type="dcterms:W3CDTF">2025-11-29T04:41:00Z</dcterms:created>
  <dcterms:modified xsi:type="dcterms:W3CDTF">2025-11-29T04:50:00Z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