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BFFF" w14:textId="1F82556C" w:rsidR="00C10FD9" w:rsidRDefault="00C10FD9" w:rsidP="00C10FD9">
      <w:pPr>
        <w:rPr>
          <w:b/>
          <w:bCs/>
          <w:sz w:val="40"/>
          <w:szCs w:val="40"/>
        </w:rPr>
      </w:pPr>
      <w:r w:rsidRPr="00A915D1">
        <w:rPr>
          <w:b/>
          <w:bCs/>
          <w:sz w:val="56"/>
          <w:szCs w:val="56"/>
          <w:u w:val="single"/>
        </w:rPr>
        <w:t>DSA ASSIGNMENT 9</w:t>
      </w:r>
      <w:r w:rsidR="00A915D1">
        <w:rPr>
          <w:b/>
          <w:bCs/>
          <w:sz w:val="40"/>
          <w:szCs w:val="40"/>
        </w:rPr>
        <w:t xml:space="preserve">       Name- </w:t>
      </w:r>
      <w:proofErr w:type="spellStart"/>
      <w:r w:rsidR="00A915D1">
        <w:rPr>
          <w:b/>
          <w:bCs/>
          <w:sz w:val="40"/>
          <w:szCs w:val="40"/>
        </w:rPr>
        <w:t>Vishaw</w:t>
      </w:r>
      <w:proofErr w:type="spellEnd"/>
      <w:r w:rsidR="00A915D1">
        <w:rPr>
          <w:b/>
          <w:bCs/>
          <w:sz w:val="40"/>
          <w:szCs w:val="40"/>
        </w:rPr>
        <w:t xml:space="preserve"> Bansal</w:t>
      </w:r>
    </w:p>
    <w:p w14:paraId="20F15BA7" w14:textId="1F252807" w:rsidR="00A915D1" w:rsidRDefault="00A915D1" w:rsidP="00C10FD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            Roll no- 1024030356</w:t>
      </w:r>
    </w:p>
    <w:p w14:paraId="38E3E414" w14:textId="4E22CF4F" w:rsidR="00A915D1" w:rsidRPr="00A915D1" w:rsidRDefault="00A915D1" w:rsidP="00C10FD9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877FB11" wp14:editId="7981F185">
            <wp:extent cx="1016000" cy="1343376"/>
            <wp:effectExtent l="0" t="0" r="0" b="9525"/>
            <wp:docPr id="95787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5373" name="Picture 9578753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3063" cy="135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7A0A" w14:textId="77777777" w:rsidR="00A915D1" w:rsidRDefault="00A915D1" w:rsidP="00C10FD9"/>
    <w:p w14:paraId="6A2D7D97" w14:textId="77777777" w:rsidR="00C10FD9" w:rsidRDefault="00C10FD9" w:rsidP="00C10FD9">
      <w:r>
        <w:t>QUESTION 1</w:t>
      </w:r>
    </w:p>
    <w:p w14:paraId="60E06A82" w14:textId="77777777" w:rsidR="00A915D1" w:rsidRDefault="00A915D1" w:rsidP="00C10FD9"/>
    <w:p w14:paraId="5C903324" w14:textId="77777777" w:rsidR="00A915D1" w:rsidRDefault="00A915D1" w:rsidP="00A915D1">
      <w:r>
        <w:t>#include &lt;iostream&gt;</w:t>
      </w:r>
    </w:p>
    <w:p w14:paraId="2306E2B1" w14:textId="77777777" w:rsidR="00A915D1" w:rsidRDefault="00A915D1" w:rsidP="00A915D1">
      <w:r>
        <w:t>#include &lt;vector&gt;</w:t>
      </w:r>
    </w:p>
    <w:p w14:paraId="5A336861" w14:textId="77777777" w:rsidR="00A915D1" w:rsidRDefault="00A915D1" w:rsidP="00A915D1">
      <w:r>
        <w:t>#include &lt;queue&gt;</w:t>
      </w:r>
    </w:p>
    <w:p w14:paraId="01384768" w14:textId="77777777" w:rsidR="00A915D1" w:rsidRDefault="00A915D1" w:rsidP="00A915D1">
      <w:r>
        <w:t>#include &lt;algorithm&gt;</w:t>
      </w:r>
    </w:p>
    <w:p w14:paraId="6717FF0D" w14:textId="77777777" w:rsidR="00A915D1" w:rsidRDefault="00A915D1" w:rsidP="00A915D1">
      <w:r>
        <w:t>#include &lt;</w:t>
      </w:r>
      <w:proofErr w:type="spellStart"/>
      <w:r>
        <w:t>climits</w:t>
      </w:r>
      <w:proofErr w:type="spellEnd"/>
      <w:r>
        <w:t>&gt;</w:t>
      </w:r>
    </w:p>
    <w:p w14:paraId="1EA07E40" w14:textId="77777777" w:rsidR="00A915D1" w:rsidRDefault="00A915D1" w:rsidP="00A915D1">
      <w:r>
        <w:t>using namespace std;</w:t>
      </w:r>
    </w:p>
    <w:p w14:paraId="0E182B1B" w14:textId="77777777" w:rsidR="00A915D1" w:rsidRDefault="00A915D1" w:rsidP="00A915D1"/>
    <w:p w14:paraId="503A53B8" w14:textId="77777777" w:rsidR="00A915D1" w:rsidRDefault="00A915D1" w:rsidP="00A915D1">
      <w:r>
        <w:t xml:space="preserve">void </w:t>
      </w:r>
      <w:proofErr w:type="gramStart"/>
      <w:r>
        <w:t>BFS(</w:t>
      </w:r>
      <w:proofErr w:type="gramEnd"/>
      <w:r>
        <w:t>int start, vector&lt;vector&lt;int&gt;&gt;&amp; adj, int n) {</w:t>
      </w:r>
    </w:p>
    <w:p w14:paraId="68AA9A6D" w14:textId="77777777" w:rsidR="00A915D1" w:rsidRDefault="00A915D1" w:rsidP="00A915D1">
      <w:r>
        <w:t xml:space="preserve">    vector&lt;bool&gt; </w:t>
      </w:r>
      <w:proofErr w:type="gramStart"/>
      <w:r>
        <w:t>visited(</w:t>
      </w:r>
      <w:proofErr w:type="gramEnd"/>
      <w:r>
        <w:t>n, false);</w:t>
      </w:r>
    </w:p>
    <w:p w14:paraId="73F3269B" w14:textId="77777777" w:rsidR="00A915D1" w:rsidRDefault="00A915D1" w:rsidP="00A915D1">
      <w:r>
        <w:t xml:space="preserve">    queue&lt;int&gt; q;</w:t>
      </w:r>
    </w:p>
    <w:p w14:paraId="521CEE6F" w14:textId="77777777" w:rsidR="00A915D1" w:rsidRDefault="00A915D1" w:rsidP="00A915D1">
      <w:r>
        <w:t xml:space="preserve">    visited[start] = true;</w:t>
      </w:r>
    </w:p>
    <w:p w14:paraId="3AF40858" w14:textId="77777777" w:rsidR="00A915D1" w:rsidRDefault="00A915D1" w:rsidP="00A915D1">
      <w:r>
        <w:t xml:space="preserve">    </w:t>
      </w:r>
      <w:proofErr w:type="spellStart"/>
      <w:proofErr w:type="gramStart"/>
      <w:r>
        <w:t>q.push</w:t>
      </w:r>
      <w:proofErr w:type="spellEnd"/>
      <w:proofErr w:type="gramEnd"/>
      <w:r>
        <w:t>(start);</w:t>
      </w:r>
    </w:p>
    <w:p w14:paraId="3EF0E0A6" w14:textId="77777777" w:rsidR="00A915D1" w:rsidRDefault="00A915D1" w:rsidP="00A915D1"/>
    <w:p w14:paraId="39E7217D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"BFS Traversal: ";</w:t>
      </w:r>
    </w:p>
    <w:p w14:paraId="72FC8270" w14:textId="77777777" w:rsidR="00A915D1" w:rsidRDefault="00A915D1" w:rsidP="00A915D1">
      <w:r>
        <w:t xml:space="preserve">    while </w:t>
      </w:r>
      <w:proofErr w:type="gramStart"/>
      <w:r>
        <w:t>(!</w:t>
      </w:r>
      <w:proofErr w:type="spellStart"/>
      <w:r>
        <w:t>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5C24EE35" w14:textId="77777777" w:rsidR="00A915D1" w:rsidRDefault="00A915D1" w:rsidP="00A915D1">
      <w:r>
        <w:t xml:space="preserve">        int node = </w:t>
      </w:r>
      <w:proofErr w:type="spellStart"/>
      <w:proofErr w:type="gramStart"/>
      <w:r>
        <w:t>q.front</w:t>
      </w:r>
      <w:proofErr w:type="spellEnd"/>
      <w:proofErr w:type="gramEnd"/>
      <w:r>
        <w:t>();</w:t>
      </w:r>
    </w:p>
    <w:p w14:paraId="0FD35A46" w14:textId="77777777" w:rsidR="00A915D1" w:rsidRDefault="00A915D1" w:rsidP="00A915D1">
      <w:r>
        <w:t xml:space="preserve">        </w:t>
      </w:r>
      <w:proofErr w:type="spellStart"/>
      <w:proofErr w:type="gramStart"/>
      <w:r>
        <w:t>q.pop</w:t>
      </w:r>
      <w:proofErr w:type="spellEnd"/>
      <w:r>
        <w:t>(</w:t>
      </w:r>
      <w:proofErr w:type="gramEnd"/>
      <w:r>
        <w:t>);</w:t>
      </w:r>
    </w:p>
    <w:p w14:paraId="3A3ADBF0" w14:textId="77777777" w:rsidR="00A915D1" w:rsidRDefault="00A915D1" w:rsidP="00A915D1">
      <w:r>
        <w:t xml:space="preserve">        </w:t>
      </w:r>
      <w:proofErr w:type="spellStart"/>
      <w:r>
        <w:t>cout</w:t>
      </w:r>
      <w:proofErr w:type="spellEnd"/>
      <w:r>
        <w:t xml:space="preserve"> &lt;&lt; node &lt;&lt; " ";</w:t>
      </w:r>
    </w:p>
    <w:p w14:paraId="7F145BFA" w14:textId="77777777" w:rsidR="00A915D1" w:rsidRDefault="00A915D1" w:rsidP="00A915D1"/>
    <w:p w14:paraId="4B198533" w14:textId="77777777" w:rsidR="00A915D1" w:rsidRDefault="00A915D1" w:rsidP="00A915D1">
      <w:r>
        <w:t xml:space="preserve">        for (int </w:t>
      </w:r>
      <w:proofErr w:type="gramStart"/>
      <w:r>
        <w:t>next :</w:t>
      </w:r>
      <w:proofErr w:type="gramEnd"/>
      <w:r>
        <w:t xml:space="preserve"> adj[node]) {</w:t>
      </w:r>
    </w:p>
    <w:p w14:paraId="2D17C747" w14:textId="77777777" w:rsidR="00A915D1" w:rsidRDefault="00A915D1" w:rsidP="00A915D1">
      <w:r>
        <w:t xml:space="preserve">            if </w:t>
      </w:r>
      <w:proofErr w:type="gramStart"/>
      <w:r>
        <w:t>(!visited</w:t>
      </w:r>
      <w:proofErr w:type="gramEnd"/>
      <w:r>
        <w:t>[next]) {</w:t>
      </w:r>
    </w:p>
    <w:p w14:paraId="0444A8CB" w14:textId="77777777" w:rsidR="00A915D1" w:rsidRDefault="00A915D1" w:rsidP="00A915D1">
      <w:r>
        <w:t xml:space="preserve">                visited[next] = true;</w:t>
      </w:r>
    </w:p>
    <w:p w14:paraId="590C177C" w14:textId="77777777" w:rsidR="00A915D1" w:rsidRDefault="00A915D1" w:rsidP="00A915D1">
      <w:r>
        <w:t xml:space="preserve">                </w:t>
      </w:r>
      <w:proofErr w:type="spellStart"/>
      <w:proofErr w:type="gramStart"/>
      <w:r>
        <w:t>q.push</w:t>
      </w:r>
      <w:proofErr w:type="spellEnd"/>
      <w:proofErr w:type="gramEnd"/>
      <w:r>
        <w:t>(next);</w:t>
      </w:r>
    </w:p>
    <w:p w14:paraId="3FEDE28A" w14:textId="77777777" w:rsidR="00A915D1" w:rsidRDefault="00A915D1" w:rsidP="00A915D1">
      <w:r>
        <w:t xml:space="preserve">            }</w:t>
      </w:r>
    </w:p>
    <w:p w14:paraId="24189097" w14:textId="77777777" w:rsidR="00A915D1" w:rsidRDefault="00A915D1" w:rsidP="00A915D1">
      <w:r>
        <w:t xml:space="preserve">        }</w:t>
      </w:r>
    </w:p>
    <w:p w14:paraId="5D6FBD22" w14:textId="77777777" w:rsidR="00A915D1" w:rsidRDefault="00A915D1" w:rsidP="00A915D1">
      <w:r>
        <w:t xml:space="preserve">    }</w:t>
      </w:r>
    </w:p>
    <w:p w14:paraId="22B797BF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8453E6B" w14:textId="77777777" w:rsidR="00A915D1" w:rsidRDefault="00A915D1" w:rsidP="00A915D1">
      <w:r>
        <w:t>}</w:t>
      </w:r>
    </w:p>
    <w:p w14:paraId="13788C61" w14:textId="77777777" w:rsidR="00A915D1" w:rsidRDefault="00A915D1" w:rsidP="00A915D1"/>
    <w:p w14:paraId="12AE224F" w14:textId="77777777" w:rsidR="00A915D1" w:rsidRDefault="00A915D1" w:rsidP="00A915D1">
      <w:r>
        <w:t xml:space="preserve">void </w:t>
      </w:r>
      <w:proofErr w:type="spellStart"/>
      <w:proofErr w:type="gramStart"/>
      <w:r>
        <w:t>DFSUtil</w:t>
      </w:r>
      <w:proofErr w:type="spellEnd"/>
      <w:r>
        <w:t>(</w:t>
      </w:r>
      <w:proofErr w:type="gramEnd"/>
      <w:r>
        <w:t>int node, vector&lt;vector&lt;int&gt;&gt;&amp; adj, vector&lt;bool&gt;&amp; visited) {</w:t>
      </w:r>
    </w:p>
    <w:p w14:paraId="3D66E599" w14:textId="77777777" w:rsidR="00A915D1" w:rsidRDefault="00A915D1" w:rsidP="00A915D1">
      <w:r>
        <w:t xml:space="preserve">    visited[node] = true;</w:t>
      </w:r>
    </w:p>
    <w:p w14:paraId="2F830190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node &lt;&lt; " ";</w:t>
      </w:r>
    </w:p>
    <w:p w14:paraId="4FDFC921" w14:textId="77777777" w:rsidR="00A915D1" w:rsidRDefault="00A915D1" w:rsidP="00A915D1">
      <w:r>
        <w:lastRenderedPageBreak/>
        <w:t xml:space="preserve">    for (int </w:t>
      </w:r>
      <w:proofErr w:type="gramStart"/>
      <w:r>
        <w:t>next :</w:t>
      </w:r>
      <w:proofErr w:type="gramEnd"/>
      <w:r>
        <w:t xml:space="preserve"> adj[node]) {</w:t>
      </w:r>
    </w:p>
    <w:p w14:paraId="5733CC55" w14:textId="77777777" w:rsidR="00A915D1" w:rsidRDefault="00A915D1" w:rsidP="00A915D1">
      <w:r>
        <w:t xml:space="preserve">        if </w:t>
      </w:r>
      <w:proofErr w:type="gramStart"/>
      <w:r>
        <w:t>(!visited</w:t>
      </w:r>
      <w:proofErr w:type="gramEnd"/>
      <w:r>
        <w:t>[next])</w:t>
      </w:r>
    </w:p>
    <w:p w14:paraId="7932AE72" w14:textId="77777777" w:rsidR="00A915D1" w:rsidRDefault="00A915D1" w:rsidP="00A915D1">
      <w:r>
        <w:t xml:space="preserve">            </w:t>
      </w:r>
      <w:proofErr w:type="spellStart"/>
      <w:proofErr w:type="gramStart"/>
      <w:r>
        <w:t>DFSUtil</w:t>
      </w:r>
      <w:proofErr w:type="spellEnd"/>
      <w:r>
        <w:t>(</w:t>
      </w:r>
      <w:proofErr w:type="gramEnd"/>
      <w:r>
        <w:t>next, adj, visited);</w:t>
      </w:r>
    </w:p>
    <w:p w14:paraId="285B35E4" w14:textId="77777777" w:rsidR="00A915D1" w:rsidRDefault="00A915D1" w:rsidP="00A915D1">
      <w:r>
        <w:t xml:space="preserve">    }</w:t>
      </w:r>
    </w:p>
    <w:p w14:paraId="4E2F23A6" w14:textId="77777777" w:rsidR="00A915D1" w:rsidRDefault="00A915D1" w:rsidP="00A915D1">
      <w:r>
        <w:t>}</w:t>
      </w:r>
    </w:p>
    <w:p w14:paraId="01777D83" w14:textId="77777777" w:rsidR="00A915D1" w:rsidRDefault="00A915D1" w:rsidP="00A915D1"/>
    <w:p w14:paraId="6016B4C6" w14:textId="77777777" w:rsidR="00A915D1" w:rsidRDefault="00A915D1" w:rsidP="00A915D1">
      <w:r>
        <w:t xml:space="preserve">void </w:t>
      </w:r>
      <w:proofErr w:type="gramStart"/>
      <w:r>
        <w:t>DFS(</w:t>
      </w:r>
      <w:proofErr w:type="gramEnd"/>
      <w:r>
        <w:t>int start, vector&lt;vector&lt;int&gt;&gt;&amp; adj, int n) {</w:t>
      </w:r>
    </w:p>
    <w:p w14:paraId="6221F3E2" w14:textId="77777777" w:rsidR="00A915D1" w:rsidRDefault="00A915D1" w:rsidP="00A915D1">
      <w:r>
        <w:t xml:space="preserve">    vector&lt;bool&gt; </w:t>
      </w:r>
      <w:proofErr w:type="gramStart"/>
      <w:r>
        <w:t>visited(</w:t>
      </w:r>
      <w:proofErr w:type="gramEnd"/>
      <w:r>
        <w:t>n, false);</w:t>
      </w:r>
    </w:p>
    <w:p w14:paraId="4B96163E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"DFS Traversal: ";</w:t>
      </w:r>
    </w:p>
    <w:p w14:paraId="57E02D00" w14:textId="77777777" w:rsidR="00A915D1" w:rsidRDefault="00A915D1" w:rsidP="00A915D1">
      <w:r>
        <w:t xml:space="preserve">    </w:t>
      </w:r>
      <w:proofErr w:type="spellStart"/>
      <w:proofErr w:type="gramStart"/>
      <w:r>
        <w:t>DFSUtil</w:t>
      </w:r>
      <w:proofErr w:type="spellEnd"/>
      <w:r>
        <w:t>(</w:t>
      </w:r>
      <w:proofErr w:type="gramEnd"/>
      <w:r>
        <w:t>start, adj, visited);</w:t>
      </w:r>
    </w:p>
    <w:p w14:paraId="4E2B4918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D9FED5D" w14:textId="77777777" w:rsidR="00A915D1" w:rsidRDefault="00A915D1" w:rsidP="00A915D1">
      <w:r>
        <w:t>}</w:t>
      </w:r>
    </w:p>
    <w:p w14:paraId="2B620C36" w14:textId="77777777" w:rsidR="00A915D1" w:rsidRDefault="00A915D1" w:rsidP="00A915D1"/>
    <w:p w14:paraId="6B7B3E2B" w14:textId="77777777" w:rsidR="00A915D1" w:rsidRDefault="00A915D1" w:rsidP="00A915D1">
      <w:r>
        <w:t xml:space="preserve">int </w:t>
      </w:r>
      <w:proofErr w:type="spellStart"/>
      <w:proofErr w:type="gramStart"/>
      <w:r>
        <w:t>findParent</w:t>
      </w:r>
      <w:proofErr w:type="spellEnd"/>
      <w:r>
        <w:t>(</w:t>
      </w:r>
      <w:proofErr w:type="gramEnd"/>
      <w:r>
        <w:t>int node, vector&lt;int&gt;&amp; parent) {</w:t>
      </w:r>
    </w:p>
    <w:p w14:paraId="720CED8E" w14:textId="77777777" w:rsidR="00A915D1" w:rsidRDefault="00A915D1" w:rsidP="00A915D1">
      <w:r>
        <w:t xml:space="preserve">    if (node == parent[node])</w:t>
      </w:r>
    </w:p>
    <w:p w14:paraId="75025D30" w14:textId="77777777" w:rsidR="00A915D1" w:rsidRDefault="00A915D1" w:rsidP="00A915D1">
      <w:r>
        <w:t xml:space="preserve">        return node;</w:t>
      </w:r>
    </w:p>
    <w:p w14:paraId="76BDFD56" w14:textId="77777777" w:rsidR="00A915D1" w:rsidRDefault="00A915D1" w:rsidP="00A915D1">
      <w:r>
        <w:t xml:space="preserve">    return parent[node] = </w:t>
      </w:r>
      <w:proofErr w:type="spellStart"/>
      <w:r>
        <w:t>findParent</w:t>
      </w:r>
      <w:proofErr w:type="spellEnd"/>
      <w:r>
        <w:t>(parent[node], parent);</w:t>
      </w:r>
    </w:p>
    <w:p w14:paraId="71ACB2AB" w14:textId="77777777" w:rsidR="00A915D1" w:rsidRDefault="00A915D1" w:rsidP="00A915D1">
      <w:r>
        <w:t>}</w:t>
      </w:r>
    </w:p>
    <w:p w14:paraId="094F2FA7" w14:textId="77777777" w:rsidR="00A915D1" w:rsidRDefault="00A915D1" w:rsidP="00A915D1"/>
    <w:p w14:paraId="3DE3D1F1" w14:textId="77777777" w:rsidR="00A915D1" w:rsidRDefault="00A915D1" w:rsidP="00A915D1">
      <w:r>
        <w:t xml:space="preserve">void </w:t>
      </w:r>
      <w:proofErr w:type="spellStart"/>
      <w:proofErr w:type="gramStart"/>
      <w:r>
        <w:t>unionSet</w:t>
      </w:r>
      <w:proofErr w:type="spellEnd"/>
      <w:r>
        <w:t>(</w:t>
      </w:r>
      <w:proofErr w:type="gramEnd"/>
      <w:r>
        <w:t>int u, int v, vector&lt;int&gt;&amp; parent, vector&lt;int&gt;&amp; rank) {</w:t>
      </w:r>
    </w:p>
    <w:p w14:paraId="67F9CDD6" w14:textId="77777777" w:rsidR="00A915D1" w:rsidRDefault="00A915D1" w:rsidP="00A915D1">
      <w:r>
        <w:t xml:space="preserve">    u = </w:t>
      </w:r>
      <w:proofErr w:type="spellStart"/>
      <w:proofErr w:type="gramStart"/>
      <w:r>
        <w:t>findParent</w:t>
      </w:r>
      <w:proofErr w:type="spellEnd"/>
      <w:r>
        <w:t>(</w:t>
      </w:r>
      <w:proofErr w:type="gramEnd"/>
      <w:r>
        <w:t>u, parent);</w:t>
      </w:r>
    </w:p>
    <w:p w14:paraId="755A68ED" w14:textId="77777777" w:rsidR="00A915D1" w:rsidRDefault="00A915D1" w:rsidP="00A915D1">
      <w:r>
        <w:t xml:space="preserve">    v = </w:t>
      </w:r>
      <w:proofErr w:type="spellStart"/>
      <w:proofErr w:type="gramStart"/>
      <w:r>
        <w:t>findParent</w:t>
      </w:r>
      <w:proofErr w:type="spellEnd"/>
      <w:r>
        <w:t>(</w:t>
      </w:r>
      <w:proofErr w:type="gramEnd"/>
      <w:r>
        <w:t>v, parent);</w:t>
      </w:r>
    </w:p>
    <w:p w14:paraId="2878324D" w14:textId="77777777" w:rsidR="00A915D1" w:rsidRDefault="00A915D1" w:rsidP="00A915D1">
      <w:r>
        <w:t xml:space="preserve">    if (</w:t>
      </w:r>
      <w:proofErr w:type="gramStart"/>
      <w:r>
        <w:t>u !</w:t>
      </w:r>
      <w:proofErr w:type="gramEnd"/>
      <w:r>
        <w:t>= v) {</w:t>
      </w:r>
    </w:p>
    <w:p w14:paraId="262E8486" w14:textId="77777777" w:rsidR="00A915D1" w:rsidRDefault="00A915D1" w:rsidP="00A915D1">
      <w:r>
        <w:t xml:space="preserve">        if (rank[u] &lt; rank[v]) parent[u] = v;</w:t>
      </w:r>
    </w:p>
    <w:p w14:paraId="619EC645" w14:textId="77777777" w:rsidR="00A915D1" w:rsidRDefault="00A915D1" w:rsidP="00A915D1">
      <w:r>
        <w:t xml:space="preserve">        else if (rank[v] &lt; rank[u]) parent[v] = u;</w:t>
      </w:r>
    </w:p>
    <w:p w14:paraId="23292ABF" w14:textId="77777777" w:rsidR="00A915D1" w:rsidRDefault="00A915D1" w:rsidP="00A915D1">
      <w:r>
        <w:t xml:space="preserve">        else {</w:t>
      </w:r>
    </w:p>
    <w:p w14:paraId="7D59A784" w14:textId="77777777" w:rsidR="00A915D1" w:rsidRDefault="00A915D1" w:rsidP="00A915D1">
      <w:r>
        <w:t xml:space="preserve">            parent[v] = u;</w:t>
      </w:r>
    </w:p>
    <w:p w14:paraId="737C73C1" w14:textId="77777777" w:rsidR="00A915D1" w:rsidRDefault="00A915D1" w:rsidP="00A915D1">
      <w:r>
        <w:t xml:space="preserve">            rank[u]++;</w:t>
      </w:r>
    </w:p>
    <w:p w14:paraId="0871963F" w14:textId="77777777" w:rsidR="00A915D1" w:rsidRDefault="00A915D1" w:rsidP="00A915D1">
      <w:r>
        <w:t xml:space="preserve">        }</w:t>
      </w:r>
    </w:p>
    <w:p w14:paraId="089DAE5B" w14:textId="77777777" w:rsidR="00A915D1" w:rsidRDefault="00A915D1" w:rsidP="00A915D1">
      <w:r>
        <w:t xml:space="preserve">    }</w:t>
      </w:r>
    </w:p>
    <w:p w14:paraId="243686C4" w14:textId="77777777" w:rsidR="00A915D1" w:rsidRDefault="00A915D1" w:rsidP="00A915D1">
      <w:r>
        <w:t>}</w:t>
      </w:r>
    </w:p>
    <w:p w14:paraId="5ADCDF66" w14:textId="77777777" w:rsidR="00A915D1" w:rsidRDefault="00A915D1" w:rsidP="00A915D1"/>
    <w:p w14:paraId="66732FDB" w14:textId="77777777" w:rsidR="00A915D1" w:rsidRDefault="00A915D1" w:rsidP="00A915D1">
      <w:r>
        <w:t xml:space="preserve">void </w:t>
      </w:r>
      <w:proofErr w:type="gramStart"/>
      <w:r>
        <w:t>Kruskal(</w:t>
      </w:r>
      <w:proofErr w:type="gramEnd"/>
      <w:r>
        <w:t>int n, vector&lt;vector&lt;int&gt;&gt;&amp; edges) {</w:t>
      </w:r>
    </w:p>
    <w:p w14:paraId="6BFFE2A9" w14:textId="77777777" w:rsidR="00A915D1" w:rsidRDefault="00A915D1" w:rsidP="00A915D1">
      <w:r>
        <w:t xml:space="preserve">    sort(</w:t>
      </w:r>
      <w:proofErr w:type="spellStart"/>
      <w:proofErr w:type="gramStart"/>
      <w:r>
        <w:t>edges.begin</w:t>
      </w:r>
      <w:proofErr w:type="spellEnd"/>
      <w:proofErr w:type="gramEnd"/>
      <w:r>
        <w:t xml:space="preserve">(), </w:t>
      </w:r>
      <w:proofErr w:type="spellStart"/>
      <w:proofErr w:type="gramStart"/>
      <w:r>
        <w:t>edges.end</w:t>
      </w:r>
      <w:proofErr w:type="spellEnd"/>
      <w:r>
        <w:t>(</w:t>
      </w:r>
      <w:proofErr w:type="gramEnd"/>
      <w:r>
        <w:t>),</w:t>
      </w:r>
    </w:p>
    <w:p w14:paraId="52A76222" w14:textId="77777777" w:rsidR="00A915D1" w:rsidRDefault="00A915D1" w:rsidP="00A915D1">
      <w:r>
        <w:t xml:space="preserve">         </w:t>
      </w:r>
      <w:proofErr w:type="gramStart"/>
      <w:r>
        <w:t>[](</w:t>
      </w:r>
      <w:proofErr w:type="gramEnd"/>
      <w:r>
        <w:t>const vector&lt;int&gt;&amp; a, const vector&lt;int&gt;&amp; b) {</w:t>
      </w:r>
    </w:p>
    <w:p w14:paraId="7A6C8C30" w14:textId="77777777" w:rsidR="00A915D1" w:rsidRDefault="00A915D1" w:rsidP="00A915D1">
      <w:r>
        <w:t xml:space="preserve">             return </w:t>
      </w:r>
      <w:proofErr w:type="gramStart"/>
      <w:r>
        <w:t>a[</w:t>
      </w:r>
      <w:proofErr w:type="gramEnd"/>
      <w:r>
        <w:t xml:space="preserve">2] &lt; </w:t>
      </w:r>
      <w:proofErr w:type="gramStart"/>
      <w:r>
        <w:t>b[</w:t>
      </w:r>
      <w:proofErr w:type="gramEnd"/>
      <w:r>
        <w:t>2];</w:t>
      </w:r>
    </w:p>
    <w:p w14:paraId="314B0579" w14:textId="77777777" w:rsidR="00A915D1" w:rsidRDefault="00A915D1" w:rsidP="00A915D1">
      <w:r>
        <w:t xml:space="preserve">         });</w:t>
      </w:r>
    </w:p>
    <w:p w14:paraId="261DCC80" w14:textId="77777777" w:rsidR="00A915D1" w:rsidRDefault="00A915D1" w:rsidP="00A915D1"/>
    <w:p w14:paraId="603B004C" w14:textId="77777777" w:rsidR="00A915D1" w:rsidRDefault="00A915D1" w:rsidP="00A915D1">
      <w:r>
        <w:t xml:space="preserve">    vector&lt;int&gt; parent(n), </w:t>
      </w:r>
      <w:proofErr w:type="gramStart"/>
      <w:r>
        <w:t>rank(</w:t>
      </w:r>
      <w:proofErr w:type="gramEnd"/>
      <w:r>
        <w:t>n, 0);</w:t>
      </w:r>
    </w:p>
    <w:p w14:paraId="52874D7B" w14:textId="77777777" w:rsidR="00A915D1" w:rsidRDefault="00A915D1" w:rsidP="00A915D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parent[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2BB45AC6" w14:textId="77777777" w:rsidR="00A915D1" w:rsidRDefault="00A915D1" w:rsidP="00A915D1"/>
    <w:p w14:paraId="410B37C5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"Kruskal MST Edges:\n";</w:t>
      </w:r>
    </w:p>
    <w:p w14:paraId="6667523C" w14:textId="77777777" w:rsidR="00A915D1" w:rsidRDefault="00A915D1" w:rsidP="00A915D1">
      <w:r>
        <w:t xml:space="preserve">    int </w:t>
      </w:r>
      <w:proofErr w:type="spellStart"/>
      <w:r>
        <w:t>mstCost</w:t>
      </w:r>
      <w:proofErr w:type="spellEnd"/>
      <w:r>
        <w:t xml:space="preserve"> = 0;</w:t>
      </w:r>
    </w:p>
    <w:p w14:paraId="24CAC78D" w14:textId="77777777" w:rsidR="00A915D1" w:rsidRDefault="00A915D1" w:rsidP="00A915D1"/>
    <w:p w14:paraId="12563A73" w14:textId="77777777" w:rsidR="00A915D1" w:rsidRDefault="00A915D1" w:rsidP="00A915D1">
      <w:r>
        <w:t xml:space="preserve">    for (auto </w:t>
      </w:r>
      <w:proofErr w:type="gramStart"/>
      <w:r>
        <w:t>edge :</w:t>
      </w:r>
      <w:proofErr w:type="gramEnd"/>
      <w:r>
        <w:t xml:space="preserve"> edges) {</w:t>
      </w:r>
    </w:p>
    <w:p w14:paraId="110D1988" w14:textId="77777777" w:rsidR="00A915D1" w:rsidRDefault="00A915D1" w:rsidP="00A915D1">
      <w:r>
        <w:t xml:space="preserve">        int u = </w:t>
      </w:r>
      <w:proofErr w:type="gramStart"/>
      <w:r>
        <w:t>edge[</w:t>
      </w:r>
      <w:proofErr w:type="gramEnd"/>
      <w:r>
        <w:t xml:space="preserve">0], v = </w:t>
      </w:r>
      <w:proofErr w:type="gramStart"/>
      <w:r>
        <w:t>edge[</w:t>
      </w:r>
      <w:proofErr w:type="gramEnd"/>
      <w:r>
        <w:t xml:space="preserve">1], w = </w:t>
      </w:r>
      <w:proofErr w:type="gramStart"/>
      <w:r>
        <w:t>edge[</w:t>
      </w:r>
      <w:proofErr w:type="gramEnd"/>
      <w:r>
        <w:t>2];</w:t>
      </w:r>
    </w:p>
    <w:p w14:paraId="3E994262" w14:textId="77777777" w:rsidR="00A915D1" w:rsidRDefault="00A915D1" w:rsidP="00A915D1"/>
    <w:p w14:paraId="18948A7D" w14:textId="77777777" w:rsidR="00A915D1" w:rsidRDefault="00A915D1" w:rsidP="00A915D1">
      <w:r>
        <w:t xml:space="preserve">        if (</w:t>
      </w:r>
      <w:proofErr w:type="spellStart"/>
      <w:proofErr w:type="gramStart"/>
      <w:r>
        <w:t>findParent</w:t>
      </w:r>
      <w:proofErr w:type="spellEnd"/>
      <w:r>
        <w:t>(</w:t>
      </w:r>
      <w:proofErr w:type="gramEnd"/>
      <w:r>
        <w:t>u, parent</w:t>
      </w:r>
      <w:proofErr w:type="gramStart"/>
      <w:r>
        <w:t>) !</w:t>
      </w:r>
      <w:proofErr w:type="gramEnd"/>
      <w:r>
        <w:t xml:space="preserve">= </w:t>
      </w:r>
      <w:proofErr w:type="spellStart"/>
      <w:proofErr w:type="gramStart"/>
      <w:r>
        <w:t>findParent</w:t>
      </w:r>
      <w:proofErr w:type="spellEnd"/>
      <w:r>
        <w:t>(</w:t>
      </w:r>
      <w:proofErr w:type="gramEnd"/>
      <w:r>
        <w:t>v, parent)) {</w:t>
      </w:r>
    </w:p>
    <w:p w14:paraId="15918B92" w14:textId="77777777" w:rsidR="00A915D1" w:rsidRDefault="00A915D1" w:rsidP="00A915D1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u &lt;&lt; " - " &lt;&lt; v &lt;&lt; </w:t>
      </w:r>
      <w:proofErr w:type="gramStart"/>
      <w:r>
        <w:t>"  (</w:t>
      </w:r>
      <w:proofErr w:type="gramEnd"/>
      <w:r>
        <w:t xml:space="preserve">Weight: " &lt;&lt; w &lt;&lt; </w:t>
      </w:r>
      <w:proofErr w:type="gramStart"/>
      <w:r>
        <w:t>")\</w:t>
      </w:r>
      <w:proofErr w:type="gramEnd"/>
      <w:r>
        <w:t>n";</w:t>
      </w:r>
    </w:p>
    <w:p w14:paraId="0BA40F53" w14:textId="77777777" w:rsidR="00A915D1" w:rsidRDefault="00A915D1" w:rsidP="00A915D1">
      <w:r>
        <w:t xml:space="preserve">            </w:t>
      </w:r>
      <w:proofErr w:type="spellStart"/>
      <w:r>
        <w:t>mstCost</w:t>
      </w:r>
      <w:proofErr w:type="spellEnd"/>
      <w:r>
        <w:t xml:space="preserve"> += w;</w:t>
      </w:r>
    </w:p>
    <w:p w14:paraId="2FEC87DE" w14:textId="77777777" w:rsidR="00A915D1" w:rsidRDefault="00A915D1" w:rsidP="00A915D1">
      <w:r>
        <w:t xml:space="preserve">            </w:t>
      </w:r>
      <w:proofErr w:type="spellStart"/>
      <w:proofErr w:type="gramStart"/>
      <w:r>
        <w:t>unionSet</w:t>
      </w:r>
      <w:proofErr w:type="spellEnd"/>
      <w:r>
        <w:t>(</w:t>
      </w:r>
      <w:proofErr w:type="gramEnd"/>
      <w:r>
        <w:t>u, v, parent, rank);</w:t>
      </w:r>
    </w:p>
    <w:p w14:paraId="202529A4" w14:textId="77777777" w:rsidR="00A915D1" w:rsidRDefault="00A915D1" w:rsidP="00A915D1">
      <w:r>
        <w:t xml:space="preserve">        }</w:t>
      </w:r>
    </w:p>
    <w:p w14:paraId="4CBB31D3" w14:textId="77777777" w:rsidR="00A915D1" w:rsidRDefault="00A915D1" w:rsidP="00A915D1">
      <w:r>
        <w:t xml:space="preserve">    }</w:t>
      </w:r>
    </w:p>
    <w:p w14:paraId="44733CCD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"Total Weight: " &lt;&lt; </w:t>
      </w:r>
      <w:proofErr w:type="spellStart"/>
      <w:r>
        <w:t>mstCost</w:t>
      </w:r>
      <w:proofErr w:type="spellEnd"/>
      <w:r>
        <w:t xml:space="preserve"> &lt;&lt; "\n\n";</w:t>
      </w:r>
    </w:p>
    <w:p w14:paraId="13F05373" w14:textId="77777777" w:rsidR="00A915D1" w:rsidRDefault="00A915D1" w:rsidP="00A915D1">
      <w:r>
        <w:t>}</w:t>
      </w:r>
    </w:p>
    <w:p w14:paraId="05BE277E" w14:textId="77777777" w:rsidR="00A915D1" w:rsidRDefault="00A915D1" w:rsidP="00A915D1"/>
    <w:p w14:paraId="6AFDAF8A" w14:textId="77777777" w:rsidR="00A915D1" w:rsidRDefault="00A915D1" w:rsidP="00A915D1">
      <w:r>
        <w:t xml:space="preserve">void </w:t>
      </w:r>
      <w:proofErr w:type="gramStart"/>
      <w:r>
        <w:t>Prim(</w:t>
      </w:r>
      <w:proofErr w:type="gramEnd"/>
      <w:r>
        <w:t>int n, vector&lt;vector&lt;pair&lt;</w:t>
      </w:r>
      <w:proofErr w:type="spellStart"/>
      <w:proofErr w:type="gramStart"/>
      <w:r>
        <w:t>int,int</w:t>
      </w:r>
      <w:proofErr w:type="spellEnd"/>
      <w:proofErr w:type="gramEnd"/>
      <w:r>
        <w:t>&gt;&gt;&gt;&amp; adj) {</w:t>
      </w:r>
    </w:p>
    <w:p w14:paraId="214425C4" w14:textId="77777777" w:rsidR="00A915D1" w:rsidRDefault="00A915D1" w:rsidP="00A915D1">
      <w:r>
        <w:t xml:space="preserve">    vector&lt;int&gt; </w:t>
      </w:r>
      <w:proofErr w:type="gramStart"/>
      <w:r>
        <w:t>key(</w:t>
      </w:r>
      <w:proofErr w:type="gramEnd"/>
      <w:r>
        <w:t xml:space="preserve">n, INT_MAX), </w:t>
      </w:r>
      <w:proofErr w:type="gramStart"/>
      <w:r>
        <w:t>parent(</w:t>
      </w:r>
      <w:proofErr w:type="gramEnd"/>
      <w:r>
        <w:t>n, -1);</w:t>
      </w:r>
    </w:p>
    <w:p w14:paraId="4E698195" w14:textId="77777777" w:rsidR="00A915D1" w:rsidRDefault="00A915D1" w:rsidP="00A915D1">
      <w:r>
        <w:t xml:space="preserve">    vector&lt;bool&gt; </w:t>
      </w:r>
      <w:proofErr w:type="spellStart"/>
      <w:proofErr w:type="gramStart"/>
      <w:r>
        <w:t>inMST</w:t>
      </w:r>
      <w:proofErr w:type="spellEnd"/>
      <w:r>
        <w:t>(</w:t>
      </w:r>
      <w:proofErr w:type="gramEnd"/>
      <w:r>
        <w:t>n, false);</w:t>
      </w:r>
    </w:p>
    <w:p w14:paraId="409CFF81" w14:textId="77777777" w:rsidR="00A915D1" w:rsidRDefault="00A915D1" w:rsidP="00A915D1"/>
    <w:p w14:paraId="6202D18D" w14:textId="77777777" w:rsidR="00A915D1" w:rsidRDefault="00A915D1" w:rsidP="00A915D1">
      <w:r>
        <w:t xml:space="preserve">    </w:t>
      </w:r>
      <w:proofErr w:type="gramStart"/>
      <w:r>
        <w:t>key[</w:t>
      </w:r>
      <w:proofErr w:type="gramEnd"/>
      <w:r>
        <w:t>0] = 0;</w:t>
      </w:r>
    </w:p>
    <w:p w14:paraId="212DF853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"Prim MST Edges:\n";</w:t>
      </w:r>
    </w:p>
    <w:p w14:paraId="7B9C436B" w14:textId="77777777" w:rsidR="00A915D1" w:rsidRDefault="00A915D1" w:rsidP="00A915D1"/>
    <w:p w14:paraId="34D353B6" w14:textId="77777777" w:rsidR="00A915D1" w:rsidRDefault="00A915D1" w:rsidP="00A915D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A3F4011" w14:textId="77777777" w:rsidR="00A915D1" w:rsidRDefault="00A915D1" w:rsidP="00A915D1">
      <w:r>
        <w:t xml:space="preserve">        int u = -1;</w:t>
      </w:r>
    </w:p>
    <w:p w14:paraId="57898293" w14:textId="77777777" w:rsidR="00A915D1" w:rsidRDefault="00A915D1" w:rsidP="00A915D1">
      <w:r>
        <w:t xml:space="preserve">        for (int j = 0; j &lt; n; </w:t>
      </w:r>
      <w:proofErr w:type="spellStart"/>
      <w:r>
        <w:t>j++</w:t>
      </w:r>
      <w:proofErr w:type="spellEnd"/>
      <w:r>
        <w:t>)</w:t>
      </w:r>
    </w:p>
    <w:p w14:paraId="5163164C" w14:textId="77777777" w:rsidR="00A915D1" w:rsidRDefault="00A915D1" w:rsidP="00A915D1">
      <w:r>
        <w:t xml:space="preserve">            if </w:t>
      </w:r>
      <w:proofErr w:type="gramStart"/>
      <w:r>
        <w:t>(!</w:t>
      </w:r>
      <w:proofErr w:type="spellStart"/>
      <w:r>
        <w:t>inMST</w:t>
      </w:r>
      <w:proofErr w:type="spellEnd"/>
      <w:proofErr w:type="gramEnd"/>
      <w:r>
        <w:t>[j] &amp;&amp; (u == -1 || key[j] &lt; key[u]))</w:t>
      </w:r>
    </w:p>
    <w:p w14:paraId="615B33BB" w14:textId="77777777" w:rsidR="00A915D1" w:rsidRDefault="00A915D1" w:rsidP="00A915D1">
      <w:r>
        <w:t xml:space="preserve">                u = j;</w:t>
      </w:r>
    </w:p>
    <w:p w14:paraId="02DC69C6" w14:textId="77777777" w:rsidR="00A915D1" w:rsidRDefault="00A915D1" w:rsidP="00A915D1"/>
    <w:p w14:paraId="5CD2866D" w14:textId="77777777" w:rsidR="00A915D1" w:rsidRDefault="00A915D1" w:rsidP="00A915D1">
      <w:r>
        <w:t xml:space="preserve">        </w:t>
      </w:r>
      <w:proofErr w:type="spellStart"/>
      <w:r>
        <w:t>inMST</w:t>
      </w:r>
      <w:proofErr w:type="spellEnd"/>
      <w:r>
        <w:t>[u] = true;</w:t>
      </w:r>
    </w:p>
    <w:p w14:paraId="137BF7F7" w14:textId="77777777" w:rsidR="00A915D1" w:rsidRDefault="00A915D1" w:rsidP="00A915D1"/>
    <w:p w14:paraId="15E48C95" w14:textId="77777777" w:rsidR="00A915D1" w:rsidRDefault="00A915D1" w:rsidP="00A915D1">
      <w:r>
        <w:t xml:space="preserve">        if (parent[u</w:t>
      </w:r>
      <w:proofErr w:type="gramStart"/>
      <w:r>
        <w:t>] !</w:t>
      </w:r>
      <w:proofErr w:type="gramEnd"/>
      <w:r>
        <w:t>= -1)</w:t>
      </w:r>
    </w:p>
    <w:p w14:paraId="7BF1FF66" w14:textId="77777777" w:rsidR="00A915D1" w:rsidRDefault="00A915D1" w:rsidP="00A915D1">
      <w:r>
        <w:t xml:space="preserve">            </w:t>
      </w:r>
      <w:proofErr w:type="spellStart"/>
      <w:r>
        <w:t>cout</w:t>
      </w:r>
      <w:proofErr w:type="spellEnd"/>
      <w:r>
        <w:t xml:space="preserve"> &lt;&lt; parent[u] &lt;&lt; " - " &lt;&lt; u &lt;&lt; " (Weight: " &lt;&lt; key[u] &lt;&lt; </w:t>
      </w:r>
      <w:proofErr w:type="gramStart"/>
      <w:r>
        <w:t>")\</w:t>
      </w:r>
      <w:proofErr w:type="gramEnd"/>
      <w:r>
        <w:t>n";</w:t>
      </w:r>
    </w:p>
    <w:p w14:paraId="0DDFF301" w14:textId="77777777" w:rsidR="00A915D1" w:rsidRDefault="00A915D1" w:rsidP="00A915D1"/>
    <w:p w14:paraId="637A2615" w14:textId="77777777" w:rsidR="00A915D1" w:rsidRDefault="00A915D1" w:rsidP="00A915D1">
      <w:r>
        <w:t xml:space="preserve">        for (auto </w:t>
      </w:r>
      <w:proofErr w:type="gramStart"/>
      <w:r>
        <w:t>edge :</w:t>
      </w:r>
      <w:proofErr w:type="gramEnd"/>
      <w:r>
        <w:t xml:space="preserve"> adj[u]) {</w:t>
      </w:r>
    </w:p>
    <w:p w14:paraId="6013E0B9" w14:textId="77777777" w:rsidR="00A915D1" w:rsidRDefault="00A915D1" w:rsidP="00A915D1">
      <w:r>
        <w:t xml:space="preserve">            int v = </w:t>
      </w:r>
      <w:proofErr w:type="spellStart"/>
      <w:proofErr w:type="gramStart"/>
      <w:r>
        <w:t>edge.first</w:t>
      </w:r>
      <w:proofErr w:type="spellEnd"/>
      <w:proofErr w:type="gramEnd"/>
      <w:r>
        <w:t xml:space="preserve">, w = </w:t>
      </w:r>
      <w:proofErr w:type="spellStart"/>
      <w:proofErr w:type="gramStart"/>
      <w:r>
        <w:t>edge.second</w:t>
      </w:r>
      <w:proofErr w:type="spellEnd"/>
      <w:proofErr w:type="gramEnd"/>
      <w:r>
        <w:t>;</w:t>
      </w:r>
    </w:p>
    <w:p w14:paraId="75A10507" w14:textId="77777777" w:rsidR="00A915D1" w:rsidRDefault="00A915D1" w:rsidP="00A915D1">
      <w:r>
        <w:t xml:space="preserve">            if </w:t>
      </w:r>
      <w:proofErr w:type="gramStart"/>
      <w:r>
        <w:t>(!</w:t>
      </w:r>
      <w:proofErr w:type="spellStart"/>
      <w:r>
        <w:t>inMST</w:t>
      </w:r>
      <w:proofErr w:type="spellEnd"/>
      <w:proofErr w:type="gramEnd"/>
      <w:r>
        <w:t>[v] &amp;&amp; w &lt; key[v]) {</w:t>
      </w:r>
    </w:p>
    <w:p w14:paraId="3D4AC5FE" w14:textId="77777777" w:rsidR="00A915D1" w:rsidRDefault="00A915D1" w:rsidP="00A915D1">
      <w:r>
        <w:t xml:space="preserve">                key[v] = w;</w:t>
      </w:r>
    </w:p>
    <w:p w14:paraId="789A8334" w14:textId="77777777" w:rsidR="00A915D1" w:rsidRDefault="00A915D1" w:rsidP="00A915D1">
      <w:r>
        <w:t xml:space="preserve">                parent[v] = u;</w:t>
      </w:r>
    </w:p>
    <w:p w14:paraId="5AA84B3D" w14:textId="77777777" w:rsidR="00A915D1" w:rsidRDefault="00A915D1" w:rsidP="00A915D1">
      <w:r>
        <w:t xml:space="preserve">            }</w:t>
      </w:r>
    </w:p>
    <w:p w14:paraId="055B4BFD" w14:textId="77777777" w:rsidR="00A915D1" w:rsidRDefault="00A915D1" w:rsidP="00A915D1">
      <w:r>
        <w:t xml:space="preserve">        }</w:t>
      </w:r>
    </w:p>
    <w:p w14:paraId="1A7EE0CF" w14:textId="77777777" w:rsidR="00A915D1" w:rsidRDefault="00A915D1" w:rsidP="00A915D1">
      <w:r>
        <w:t xml:space="preserve">    }</w:t>
      </w:r>
    </w:p>
    <w:p w14:paraId="10832C02" w14:textId="77777777" w:rsidR="00A915D1" w:rsidRDefault="00A915D1" w:rsidP="00A915D1"/>
    <w:p w14:paraId="133C1528" w14:textId="77777777" w:rsidR="00A915D1" w:rsidRDefault="00A915D1" w:rsidP="00A915D1">
      <w:r>
        <w:t xml:space="preserve">    int </w:t>
      </w:r>
      <w:proofErr w:type="spellStart"/>
      <w:r>
        <w:t>mstCost</w:t>
      </w:r>
      <w:proofErr w:type="spellEnd"/>
      <w:r>
        <w:t xml:space="preserve"> = 0;</w:t>
      </w:r>
    </w:p>
    <w:p w14:paraId="03045D80" w14:textId="77777777" w:rsidR="00A915D1" w:rsidRDefault="00A915D1" w:rsidP="00A915D1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983B34B" w14:textId="77777777" w:rsidR="00A915D1" w:rsidRDefault="00A915D1" w:rsidP="00A915D1">
      <w:r>
        <w:t xml:space="preserve">        </w:t>
      </w:r>
      <w:proofErr w:type="spellStart"/>
      <w:r>
        <w:t>mstCost</w:t>
      </w:r>
      <w:proofErr w:type="spellEnd"/>
      <w:r>
        <w:t xml:space="preserve"> += key[</w:t>
      </w:r>
      <w:proofErr w:type="spellStart"/>
      <w:r>
        <w:t>i</w:t>
      </w:r>
      <w:proofErr w:type="spellEnd"/>
      <w:r>
        <w:t>];</w:t>
      </w:r>
    </w:p>
    <w:p w14:paraId="2C821C24" w14:textId="77777777" w:rsidR="00A915D1" w:rsidRDefault="00A915D1" w:rsidP="00A915D1"/>
    <w:p w14:paraId="167E5E08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"Total Weight: " &lt;&lt; </w:t>
      </w:r>
      <w:proofErr w:type="spellStart"/>
      <w:r>
        <w:t>mstCost</w:t>
      </w:r>
      <w:proofErr w:type="spellEnd"/>
      <w:r>
        <w:t xml:space="preserve"> &lt;&lt; "\n\n";</w:t>
      </w:r>
    </w:p>
    <w:p w14:paraId="08EA214A" w14:textId="77777777" w:rsidR="00A915D1" w:rsidRDefault="00A915D1" w:rsidP="00A915D1">
      <w:r>
        <w:t>}</w:t>
      </w:r>
    </w:p>
    <w:p w14:paraId="190BD932" w14:textId="77777777" w:rsidR="00A915D1" w:rsidRDefault="00A915D1" w:rsidP="00A915D1"/>
    <w:p w14:paraId="76980750" w14:textId="77777777" w:rsidR="00A915D1" w:rsidRDefault="00A915D1" w:rsidP="00A915D1">
      <w:r>
        <w:t xml:space="preserve">void </w:t>
      </w:r>
      <w:proofErr w:type="gramStart"/>
      <w:r>
        <w:t>Dijkstra(</w:t>
      </w:r>
      <w:proofErr w:type="gramEnd"/>
      <w:r>
        <w:t>int start, int n, vector&lt;vector&lt;pair&lt;</w:t>
      </w:r>
      <w:proofErr w:type="spellStart"/>
      <w:proofErr w:type="gramStart"/>
      <w:r>
        <w:t>int,int</w:t>
      </w:r>
      <w:proofErr w:type="spellEnd"/>
      <w:proofErr w:type="gramEnd"/>
      <w:r>
        <w:t>&gt;&gt;&gt;&amp; adj) {</w:t>
      </w:r>
    </w:p>
    <w:p w14:paraId="415D7216" w14:textId="77777777" w:rsidR="00A915D1" w:rsidRDefault="00A915D1" w:rsidP="00A915D1">
      <w:r>
        <w:t xml:space="preserve">    vector&lt;int&gt; </w:t>
      </w:r>
      <w:proofErr w:type="spellStart"/>
      <w:proofErr w:type="gramStart"/>
      <w:r>
        <w:t>dist</w:t>
      </w:r>
      <w:proofErr w:type="spellEnd"/>
      <w:r>
        <w:t>(</w:t>
      </w:r>
      <w:proofErr w:type="gramEnd"/>
      <w:r>
        <w:t>n, INT_MAX);</w:t>
      </w:r>
    </w:p>
    <w:p w14:paraId="38EE90BB" w14:textId="77777777" w:rsidR="00A915D1" w:rsidRDefault="00A915D1" w:rsidP="00A915D1">
      <w:r>
        <w:t xml:space="preserve">    </w:t>
      </w:r>
      <w:proofErr w:type="spellStart"/>
      <w:r>
        <w:t>dist</w:t>
      </w:r>
      <w:proofErr w:type="spellEnd"/>
      <w:r>
        <w:t>[start] = 0;</w:t>
      </w:r>
    </w:p>
    <w:p w14:paraId="33332E80" w14:textId="77777777" w:rsidR="00A915D1" w:rsidRDefault="00A915D1" w:rsidP="00A915D1"/>
    <w:p w14:paraId="4D8BB2CD" w14:textId="77777777" w:rsidR="00A915D1" w:rsidRDefault="00A915D1" w:rsidP="00A915D1">
      <w:r>
        <w:t xml:space="preserve">    </w:t>
      </w:r>
      <w:proofErr w:type="spellStart"/>
      <w:r>
        <w:t>priority_queue</w:t>
      </w:r>
      <w:proofErr w:type="spellEnd"/>
      <w:r>
        <w:t>&lt;pair&lt;</w:t>
      </w:r>
      <w:proofErr w:type="spellStart"/>
      <w:proofErr w:type="gramStart"/>
      <w:r>
        <w:t>int,int</w:t>
      </w:r>
      <w:proofErr w:type="spellEnd"/>
      <w:proofErr w:type="gramEnd"/>
      <w:r>
        <w:t>&gt;,</w:t>
      </w:r>
    </w:p>
    <w:p w14:paraId="03573533" w14:textId="77777777" w:rsidR="00A915D1" w:rsidRDefault="00A915D1" w:rsidP="00A915D1">
      <w:r>
        <w:t xml:space="preserve">                   vector&lt;pair&lt;</w:t>
      </w:r>
      <w:proofErr w:type="spellStart"/>
      <w:proofErr w:type="gramStart"/>
      <w:r>
        <w:t>int,int</w:t>
      </w:r>
      <w:proofErr w:type="spellEnd"/>
      <w:proofErr w:type="gramEnd"/>
      <w:r>
        <w:t>&gt;&gt;,</w:t>
      </w:r>
    </w:p>
    <w:p w14:paraId="43A08705" w14:textId="77777777" w:rsidR="00A915D1" w:rsidRDefault="00A915D1" w:rsidP="00A915D1">
      <w:r>
        <w:lastRenderedPageBreak/>
        <w:t xml:space="preserve">                   greater&lt;pair&lt;</w:t>
      </w:r>
      <w:proofErr w:type="spellStart"/>
      <w:proofErr w:type="gramStart"/>
      <w:r>
        <w:t>int,int</w:t>
      </w:r>
      <w:proofErr w:type="spellEnd"/>
      <w:proofErr w:type="gramEnd"/>
      <w:r>
        <w:t xml:space="preserve">&gt;&gt;&gt; </w:t>
      </w:r>
      <w:proofErr w:type="spellStart"/>
      <w:r>
        <w:t>pq</w:t>
      </w:r>
      <w:proofErr w:type="spellEnd"/>
      <w:r>
        <w:t>;</w:t>
      </w:r>
    </w:p>
    <w:p w14:paraId="0068AC14" w14:textId="77777777" w:rsidR="00A915D1" w:rsidRDefault="00A915D1" w:rsidP="00A915D1"/>
    <w:p w14:paraId="4A9E25E6" w14:textId="77777777" w:rsidR="00A915D1" w:rsidRDefault="00A915D1" w:rsidP="00A915D1">
      <w:r>
        <w:t xml:space="preserve">    </w:t>
      </w:r>
      <w:proofErr w:type="spellStart"/>
      <w:proofErr w:type="gramStart"/>
      <w:r>
        <w:t>pq.push</w:t>
      </w:r>
      <w:proofErr w:type="spellEnd"/>
      <w:proofErr w:type="gramEnd"/>
      <w:r>
        <w:t>(</w:t>
      </w:r>
      <w:proofErr w:type="spellStart"/>
      <w:r>
        <w:t>make_</w:t>
      </w:r>
      <w:proofErr w:type="gramStart"/>
      <w:r>
        <w:t>pair</w:t>
      </w:r>
      <w:proofErr w:type="spellEnd"/>
      <w:r>
        <w:t>(</w:t>
      </w:r>
      <w:proofErr w:type="gramEnd"/>
      <w:r>
        <w:t>0, start));</w:t>
      </w:r>
    </w:p>
    <w:p w14:paraId="3020CFF5" w14:textId="77777777" w:rsidR="00A915D1" w:rsidRDefault="00A915D1" w:rsidP="00A915D1"/>
    <w:p w14:paraId="75D6C557" w14:textId="77777777" w:rsidR="00A915D1" w:rsidRDefault="00A915D1" w:rsidP="00A915D1">
      <w:r>
        <w:t xml:space="preserve">    while 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4B5D848E" w14:textId="77777777" w:rsidR="00A915D1" w:rsidRDefault="00A915D1" w:rsidP="00A915D1">
      <w:r>
        <w:t xml:space="preserve">        int d = </w:t>
      </w:r>
      <w:proofErr w:type="spellStart"/>
      <w:proofErr w:type="gramStart"/>
      <w:r>
        <w:t>pq.top</w:t>
      </w:r>
      <w:proofErr w:type="spellEnd"/>
      <w:r>
        <w:t>().first</w:t>
      </w:r>
      <w:proofErr w:type="gramEnd"/>
      <w:r>
        <w:t>;</w:t>
      </w:r>
    </w:p>
    <w:p w14:paraId="5DB30F6E" w14:textId="77777777" w:rsidR="00A915D1" w:rsidRDefault="00A915D1" w:rsidP="00A915D1">
      <w:r>
        <w:t xml:space="preserve">        int node = </w:t>
      </w:r>
      <w:proofErr w:type="spellStart"/>
      <w:proofErr w:type="gramStart"/>
      <w:r>
        <w:t>pq.top</w:t>
      </w:r>
      <w:proofErr w:type="spellEnd"/>
      <w:r>
        <w:t>().second</w:t>
      </w:r>
      <w:proofErr w:type="gramEnd"/>
      <w:r>
        <w:t>;</w:t>
      </w:r>
    </w:p>
    <w:p w14:paraId="3963D29E" w14:textId="77777777" w:rsidR="00A915D1" w:rsidRDefault="00A915D1" w:rsidP="00A915D1">
      <w:r>
        <w:t xml:space="preserve">       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4593C134" w14:textId="77777777" w:rsidR="00A915D1" w:rsidRDefault="00A915D1" w:rsidP="00A915D1"/>
    <w:p w14:paraId="5067BE82" w14:textId="77777777" w:rsidR="00A915D1" w:rsidRDefault="00A915D1" w:rsidP="00A915D1">
      <w:r>
        <w:t xml:space="preserve">        if (d &gt; </w:t>
      </w:r>
      <w:proofErr w:type="spellStart"/>
      <w:r>
        <w:t>dist</w:t>
      </w:r>
      <w:proofErr w:type="spellEnd"/>
      <w:r>
        <w:t>[node]) continue;</w:t>
      </w:r>
    </w:p>
    <w:p w14:paraId="37045A2B" w14:textId="77777777" w:rsidR="00A915D1" w:rsidRDefault="00A915D1" w:rsidP="00A915D1"/>
    <w:p w14:paraId="3D03EE66" w14:textId="77777777" w:rsidR="00A915D1" w:rsidRDefault="00A915D1" w:rsidP="00A915D1">
      <w:r>
        <w:t xml:space="preserve">        for (auto </w:t>
      </w:r>
      <w:proofErr w:type="gramStart"/>
      <w:r>
        <w:t>edge :</w:t>
      </w:r>
      <w:proofErr w:type="gramEnd"/>
      <w:r>
        <w:t xml:space="preserve"> adj[node]) {</w:t>
      </w:r>
    </w:p>
    <w:p w14:paraId="5ADDA388" w14:textId="77777777" w:rsidR="00A915D1" w:rsidRDefault="00A915D1" w:rsidP="00A915D1">
      <w:r>
        <w:t xml:space="preserve">            int next = </w:t>
      </w:r>
      <w:proofErr w:type="spellStart"/>
      <w:proofErr w:type="gramStart"/>
      <w:r>
        <w:t>edge.first</w:t>
      </w:r>
      <w:proofErr w:type="spellEnd"/>
      <w:proofErr w:type="gramEnd"/>
      <w:r>
        <w:t>;</w:t>
      </w:r>
    </w:p>
    <w:p w14:paraId="03D78881" w14:textId="77777777" w:rsidR="00A915D1" w:rsidRDefault="00A915D1" w:rsidP="00A915D1">
      <w:r>
        <w:t xml:space="preserve">            int w = </w:t>
      </w:r>
      <w:proofErr w:type="spellStart"/>
      <w:proofErr w:type="gramStart"/>
      <w:r>
        <w:t>edge.second</w:t>
      </w:r>
      <w:proofErr w:type="spellEnd"/>
      <w:proofErr w:type="gramEnd"/>
      <w:r>
        <w:t>;</w:t>
      </w:r>
    </w:p>
    <w:p w14:paraId="7E9C6625" w14:textId="77777777" w:rsidR="00A915D1" w:rsidRDefault="00A915D1" w:rsidP="00A915D1"/>
    <w:p w14:paraId="51079CDD" w14:textId="77777777" w:rsidR="00A915D1" w:rsidRDefault="00A915D1" w:rsidP="00A915D1">
      <w:r>
        <w:t xml:space="preserve">            if (</w:t>
      </w:r>
      <w:proofErr w:type="spellStart"/>
      <w:r>
        <w:t>dist</w:t>
      </w:r>
      <w:proofErr w:type="spellEnd"/>
      <w:r>
        <w:t xml:space="preserve">[node] + w &lt; </w:t>
      </w:r>
      <w:proofErr w:type="spellStart"/>
      <w:r>
        <w:t>dist</w:t>
      </w:r>
      <w:proofErr w:type="spellEnd"/>
      <w:r>
        <w:t>[next]) {</w:t>
      </w:r>
    </w:p>
    <w:p w14:paraId="2C19BB34" w14:textId="77777777" w:rsidR="00A915D1" w:rsidRDefault="00A915D1" w:rsidP="00A915D1">
      <w:r>
        <w:t xml:space="preserve">                </w:t>
      </w:r>
      <w:proofErr w:type="spellStart"/>
      <w:r>
        <w:t>dist</w:t>
      </w:r>
      <w:proofErr w:type="spellEnd"/>
      <w:r>
        <w:t xml:space="preserve">[next] = </w:t>
      </w:r>
      <w:proofErr w:type="spellStart"/>
      <w:r>
        <w:t>dist</w:t>
      </w:r>
      <w:proofErr w:type="spellEnd"/>
      <w:r>
        <w:t>[node] + w;</w:t>
      </w:r>
    </w:p>
    <w:p w14:paraId="722F8976" w14:textId="77777777" w:rsidR="00A915D1" w:rsidRDefault="00A915D1" w:rsidP="00A915D1">
      <w:r>
        <w:t xml:space="preserve">                </w:t>
      </w:r>
      <w:proofErr w:type="spellStart"/>
      <w:proofErr w:type="gramStart"/>
      <w:r>
        <w:t>pq.push</w:t>
      </w:r>
      <w:proofErr w:type="spellEnd"/>
      <w:proofErr w:type="gramEnd"/>
      <w:r>
        <w:t>(</w:t>
      </w:r>
      <w:proofErr w:type="spellStart"/>
      <w:r>
        <w:t>make_pair</w:t>
      </w:r>
      <w:proofErr w:type="spellEnd"/>
      <w:r>
        <w:t>(</w:t>
      </w:r>
      <w:proofErr w:type="spellStart"/>
      <w:r>
        <w:t>dist</w:t>
      </w:r>
      <w:proofErr w:type="spellEnd"/>
      <w:r>
        <w:t>[next], next));</w:t>
      </w:r>
    </w:p>
    <w:p w14:paraId="24B97053" w14:textId="77777777" w:rsidR="00A915D1" w:rsidRDefault="00A915D1" w:rsidP="00A915D1">
      <w:r>
        <w:t xml:space="preserve">            }</w:t>
      </w:r>
    </w:p>
    <w:p w14:paraId="7916EEC0" w14:textId="77777777" w:rsidR="00A915D1" w:rsidRDefault="00A915D1" w:rsidP="00A915D1">
      <w:r>
        <w:t xml:space="preserve">        }</w:t>
      </w:r>
    </w:p>
    <w:p w14:paraId="7FD22A57" w14:textId="77777777" w:rsidR="00A915D1" w:rsidRDefault="00A915D1" w:rsidP="00A915D1">
      <w:r>
        <w:t xml:space="preserve">    }</w:t>
      </w:r>
    </w:p>
    <w:p w14:paraId="3CAF4FB4" w14:textId="77777777" w:rsidR="00A915D1" w:rsidRDefault="00A915D1" w:rsidP="00A915D1"/>
    <w:p w14:paraId="2C918F39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"Dijkstra Distances from " &lt;&lt; start &lt;&lt; </w:t>
      </w:r>
      <w:proofErr w:type="gramStart"/>
      <w:r>
        <w:t>":\</w:t>
      </w:r>
      <w:proofErr w:type="gramEnd"/>
      <w:r>
        <w:t>n";</w:t>
      </w:r>
    </w:p>
    <w:p w14:paraId="67304796" w14:textId="77777777" w:rsidR="00A915D1" w:rsidRDefault="00A915D1" w:rsidP="00A915D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42372314" w14:textId="77777777" w:rsidR="00A915D1" w:rsidRDefault="00A915D1" w:rsidP="00A915D1">
      <w:r>
        <w:t xml:space="preserve">        </w:t>
      </w:r>
      <w:proofErr w:type="spellStart"/>
      <w:r>
        <w:t>cout</w:t>
      </w:r>
      <w:proofErr w:type="spellEnd"/>
      <w:r>
        <w:t xml:space="preserve"> &lt;&lt; "Node " &lt;&lt; </w:t>
      </w:r>
      <w:proofErr w:type="spellStart"/>
      <w:r>
        <w:t>i</w:t>
      </w:r>
      <w:proofErr w:type="spellEnd"/>
      <w:r>
        <w:t xml:space="preserve"> &lt;&lt; " -&gt; " &lt;&lt; </w:t>
      </w:r>
      <w:proofErr w:type="spellStart"/>
      <w:r>
        <w:t>dist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58498B15" w14:textId="77777777" w:rsidR="00A915D1" w:rsidRDefault="00A915D1" w:rsidP="00A915D1"/>
    <w:p w14:paraId="18699626" w14:textId="77777777" w:rsidR="00A915D1" w:rsidRDefault="00A915D1" w:rsidP="00A915D1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5B1EA67" w14:textId="77777777" w:rsidR="00A915D1" w:rsidRDefault="00A915D1" w:rsidP="00A915D1">
      <w:r>
        <w:t>}</w:t>
      </w:r>
    </w:p>
    <w:p w14:paraId="357A268B" w14:textId="77777777" w:rsidR="00A915D1" w:rsidRDefault="00A915D1" w:rsidP="00A915D1"/>
    <w:p w14:paraId="2A257405" w14:textId="77777777" w:rsidR="00A915D1" w:rsidRDefault="00A915D1" w:rsidP="00A915D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9E0AF44" w14:textId="77777777" w:rsidR="00A915D1" w:rsidRDefault="00A915D1" w:rsidP="00A915D1">
      <w:r>
        <w:t xml:space="preserve">    int n = 5;</w:t>
      </w:r>
    </w:p>
    <w:p w14:paraId="06D712ED" w14:textId="7897FAEB" w:rsidR="00A915D1" w:rsidRDefault="00A915D1" w:rsidP="00A915D1">
      <w:r>
        <w:t xml:space="preserve">        </w:t>
      </w:r>
      <w:r>
        <w:t xml:space="preserve">vector&lt;vector&lt;int&gt;&gt; </w:t>
      </w:r>
      <w:proofErr w:type="spellStart"/>
      <w:r>
        <w:t>adjList</w:t>
      </w:r>
      <w:proofErr w:type="spellEnd"/>
      <w:r>
        <w:t xml:space="preserve"> = {</w:t>
      </w:r>
    </w:p>
    <w:p w14:paraId="03FDC8B2" w14:textId="77777777" w:rsidR="00A915D1" w:rsidRDefault="00A915D1" w:rsidP="00A915D1">
      <w:r>
        <w:t xml:space="preserve">        {1, 2},</w:t>
      </w:r>
    </w:p>
    <w:p w14:paraId="3A0909CA" w14:textId="77777777" w:rsidR="00A915D1" w:rsidRDefault="00A915D1" w:rsidP="00A915D1">
      <w:r>
        <w:t xml:space="preserve">        {0, 3},</w:t>
      </w:r>
    </w:p>
    <w:p w14:paraId="07C95BE9" w14:textId="77777777" w:rsidR="00A915D1" w:rsidRDefault="00A915D1" w:rsidP="00A915D1">
      <w:r>
        <w:t xml:space="preserve">        {0, 3, 4},</w:t>
      </w:r>
    </w:p>
    <w:p w14:paraId="52D79EBC" w14:textId="77777777" w:rsidR="00A915D1" w:rsidRDefault="00A915D1" w:rsidP="00A915D1">
      <w:r>
        <w:t xml:space="preserve">        {1, 2},</w:t>
      </w:r>
    </w:p>
    <w:p w14:paraId="34F168C4" w14:textId="77777777" w:rsidR="00A915D1" w:rsidRDefault="00A915D1" w:rsidP="00A915D1">
      <w:r>
        <w:t xml:space="preserve">        {2}</w:t>
      </w:r>
    </w:p>
    <w:p w14:paraId="2C4CF235" w14:textId="77777777" w:rsidR="00A915D1" w:rsidRDefault="00A915D1" w:rsidP="00A915D1">
      <w:r>
        <w:t xml:space="preserve">    };</w:t>
      </w:r>
    </w:p>
    <w:p w14:paraId="1EF4AE47" w14:textId="77777777" w:rsidR="00A915D1" w:rsidRDefault="00A915D1" w:rsidP="00A915D1"/>
    <w:p w14:paraId="2BCE9729" w14:textId="77777777" w:rsidR="00A915D1" w:rsidRDefault="00A915D1" w:rsidP="00A915D1">
      <w:r>
        <w:t xml:space="preserve">    </w:t>
      </w:r>
      <w:proofErr w:type="gramStart"/>
      <w:r>
        <w:t>BFS(</w:t>
      </w:r>
      <w:proofErr w:type="gramEnd"/>
      <w:r>
        <w:t xml:space="preserve">0, </w:t>
      </w:r>
      <w:proofErr w:type="spellStart"/>
      <w:r>
        <w:t>adjList</w:t>
      </w:r>
      <w:proofErr w:type="spellEnd"/>
      <w:r>
        <w:t>, n);</w:t>
      </w:r>
    </w:p>
    <w:p w14:paraId="2F89D0AB" w14:textId="77777777" w:rsidR="00A915D1" w:rsidRDefault="00A915D1" w:rsidP="00A915D1">
      <w:r>
        <w:t xml:space="preserve">    </w:t>
      </w:r>
      <w:proofErr w:type="gramStart"/>
      <w:r>
        <w:t>DFS(</w:t>
      </w:r>
      <w:proofErr w:type="gramEnd"/>
      <w:r>
        <w:t xml:space="preserve">0, </w:t>
      </w:r>
      <w:proofErr w:type="spellStart"/>
      <w:r>
        <w:t>adjList</w:t>
      </w:r>
      <w:proofErr w:type="spellEnd"/>
      <w:r>
        <w:t>, n);</w:t>
      </w:r>
    </w:p>
    <w:p w14:paraId="5517029E" w14:textId="77777777" w:rsidR="00A915D1" w:rsidRDefault="00A915D1" w:rsidP="00A915D1"/>
    <w:p w14:paraId="6ECC40B6" w14:textId="77777777" w:rsidR="00A915D1" w:rsidRDefault="00A915D1" w:rsidP="00A915D1">
      <w:r>
        <w:t xml:space="preserve">    vector&lt;vector&lt;int&gt;&gt; edges = {</w:t>
      </w:r>
    </w:p>
    <w:p w14:paraId="2CDB73BD" w14:textId="77777777" w:rsidR="00A915D1" w:rsidRDefault="00A915D1" w:rsidP="00A915D1">
      <w:r>
        <w:t xml:space="preserve">        {0,1,4}, {0,2,3}, {1,2,1},</w:t>
      </w:r>
    </w:p>
    <w:p w14:paraId="79F3E99B" w14:textId="77777777" w:rsidR="00A915D1" w:rsidRDefault="00A915D1" w:rsidP="00A915D1">
      <w:r>
        <w:t xml:space="preserve">        {1,3,2}, {2,3,4}, {2,4,2}, {3,4,3}</w:t>
      </w:r>
    </w:p>
    <w:p w14:paraId="1D55D83F" w14:textId="77777777" w:rsidR="00A915D1" w:rsidRDefault="00A915D1" w:rsidP="00A915D1">
      <w:r>
        <w:t xml:space="preserve">    };</w:t>
      </w:r>
    </w:p>
    <w:p w14:paraId="0155A2F6" w14:textId="77777777" w:rsidR="00A915D1" w:rsidRDefault="00A915D1" w:rsidP="00A915D1">
      <w:r>
        <w:t xml:space="preserve">    </w:t>
      </w:r>
      <w:proofErr w:type="gramStart"/>
      <w:r>
        <w:t>Kruskal(</w:t>
      </w:r>
      <w:proofErr w:type="gramEnd"/>
      <w:r>
        <w:t>5, edges);</w:t>
      </w:r>
    </w:p>
    <w:p w14:paraId="4D596213" w14:textId="77777777" w:rsidR="00A915D1" w:rsidRDefault="00A915D1" w:rsidP="00A915D1"/>
    <w:p w14:paraId="79146145" w14:textId="77777777" w:rsidR="00A915D1" w:rsidRDefault="00A915D1" w:rsidP="00A915D1">
      <w:r>
        <w:lastRenderedPageBreak/>
        <w:t xml:space="preserve">    vector&lt;vector&lt;pair&lt;</w:t>
      </w:r>
      <w:proofErr w:type="spellStart"/>
      <w:proofErr w:type="gramStart"/>
      <w:r>
        <w:t>int,int</w:t>
      </w:r>
      <w:proofErr w:type="spellEnd"/>
      <w:proofErr w:type="gramEnd"/>
      <w:r>
        <w:t xml:space="preserve">&gt;&gt;&gt; </w:t>
      </w:r>
      <w:proofErr w:type="spellStart"/>
      <w:r>
        <w:t>adjWeighted</w:t>
      </w:r>
      <w:proofErr w:type="spellEnd"/>
      <w:r>
        <w:t xml:space="preserve"> = {</w:t>
      </w:r>
    </w:p>
    <w:p w14:paraId="1DE48EBA" w14:textId="77777777" w:rsidR="00A915D1" w:rsidRDefault="00A915D1" w:rsidP="00A915D1">
      <w:r>
        <w:t xml:space="preserve">        {{1,4</w:t>
      </w:r>
      <w:proofErr w:type="gramStart"/>
      <w:r>
        <w:t>},{</w:t>
      </w:r>
      <w:proofErr w:type="gramEnd"/>
      <w:r>
        <w:t>2,3}},</w:t>
      </w:r>
    </w:p>
    <w:p w14:paraId="64443662" w14:textId="77777777" w:rsidR="00A915D1" w:rsidRDefault="00A915D1" w:rsidP="00A915D1">
      <w:r>
        <w:t xml:space="preserve">        {{0,4</w:t>
      </w:r>
      <w:proofErr w:type="gramStart"/>
      <w:r>
        <w:t>},{</w:t>
      </w:r>
      <w:proofErr w:type="gramEnd"/>
      <w:r>
        <w:t>2,1</w:t>
      </w:r>
      <w:proofErr w:type="gramStart"/>
      <w:r>
        <w:t>},{</w:t>
      </w:r>
      <w:proofErr w:type="gramEnd"/>
      <w:r>
        <w:t>3,2}},</w:t>
      </w:r>
    </w:p>
    <w:p w14:paraId="27E72C03" w14:textId="77777777" w:rsidR="00A915D1" w:rsidRDefault="00A915D1" w:rsidP="00A915D1">
      <w:r>
        <w:t xml:space="preserve">        {{0,3</w:t>
      </w:r>
      <w:proofErr w:type="gramStart"/>
      <w:r>
        <w:t>},{</w:t>
      </w:r>
      <w:proofErr w:type="gramEnd"/>
      <w:r>
        <w:t>1,1</w:t>
      </w:r>
      <w:proofErr w:type="gramStart"/>
      <w:r>
        <w:t>},{</w:t>
      </w:r>
      <w:proofErr w:type="gramEnd"/>
      <w:r>
        <w:t>3,4</w:t>
      </w:r>
      <w:proofErr w:type="gramStart"/>
      <w:r>
        <w:t>},{</w:t>
      </w:r>
      <w:proofErr w:type="gramEnd"/>
      <w:r>
        <w:t>4,2}},</w:t>
      </w:r>
    </w:p>
    <w:p w14:paraId="6A9043D5" w14:textId="77777777" w:rsidR="00A915D1" w:rsidRDefault="00A915D1" w:rsidP="00A915D1">
      <w:r>
        <w:t xml:space="preserve">        {{1,2</w:t>
      </w:r>
      <w:proofErr w:type="gramStart"/>
      <w:r>
        <w:t>},{</w:t>
      </w:r>
      <w:proofErr w:type="gramEnd"/>
      <w:r>
        <w:t>2,4</w:t>
      </w:r>
      <w:proofErr w:type="gramStart"/>
      <w:r>
        <w:t>},{</w:t>
      </w:r>
      <w:proofErr w:type="gramEnd"/>
      <w:r>
        <w:t>4,3}},</w:t>
      </w:r>
    </w:p>
    <w:p w14:paraId="3B872CED" w14:textId="77777777" w:rsidR="00A915D1" w:rsidRDefault="00A915D1" w:rsidP="00A915D1">
      <w:r>
        <w:t xml:space="preserve">        {{2,2</w:t>
      </w:r>
      <w:proofErr w:type="gramStart"/>
      <w:r>
        <w:t>},{</w:t>
      </w:r>
      <w:proofErr w:type="gramEnd"/>
      <w:r>
        <w:t>3,3}}</w:t>
      </w:r>
    </w:p>
    <w:p w14:paraId="4BD3652D" w14:textId="77777777" w:rsidR="00A915D1" w:rsidRDefault="00A915D1" w:rsidP="00A915D1">
      <w:r>
        <w:t xml:space="preserve">    };</w:t>
      </w:r>
    </w:p>
    <w:p w14:paraId="4F7E65E9" w14:textId="5CA15DEC" w:rsidR="00A915D1" w:rsidRDefault="00A915D1" w:rsidP="00A915D1">
      <w:r>
        <w:t xml:space="preserve">   </w:t>
      </w:r>
      <w:r>
        <w:t xml:space="preserve"> </w:t>
      </w:r>
      <w:proofErr w:type="gramStart"/>
      <w:r>
        <w:t>Prim(</w:t>
      </w:r>
      <w:proofErr w:type="gramEnd"/>
      <w:r>
        <w:t xml:space="preserve">5, </w:t>
      </w:r>
      <w:proofErr w:type="spellStart"/>
      <w:r>
        <w:t>adjWeighted</w:t>
      </w:r>
      <w:proofErr w:type="spellEnd"/>
      <w:r>
        <w:t>);</w:t>
      </w:r>
    </w:p>
    <w:p w14:paraId="78029B95" w14:textId="77777777" w:rsidR="00A915D1" w:rsidRDefault="00A915D1" w:rsidP="00A915D1">
      <w:r>
        <w:t xml:space="preserve">    </w:t>
      </w:r>
      <w:proofErr w:type="gramStart"/>
      <w:r>
        <w:t>Dijkstra(</w:t>
      </w:r>
      <w:proofErr w:type="gramEnd"/>
      <w:r>
        <w:t xml:space="preserve">0, 5, </w:t>
      </w:r>
      <w:proofErr w:type="spellStart"/>
      <w:r>
        <w:t>adjWeighted</w:t>
      </w:r>
      <w:proofErr w:type="spellEnd"/>
      <w:r>
        <w:t>);</w:t>
      </w:r>
    </w:p>
    <w:p w14:paraId="431DAC29" w14:textId="53859713" w:rsidR="00A915D1" w:rsidRDefault="00A915D1" w:rsidP="00A915D1">
      <w:r>
        <w:t xml:space="preserve">   </w:t>
      </w:r>
      <w:r>
        <w:t xml:space="preserve"> return 0;</w:t>
      </w:r>
    </w:p>
    <w:p w14:paraId="18BBC383" w14:textId="646267DA" w:rsidR="00A915D1" w:rsidRDefault="00A915D1" w:rsidP="00A915D1">
      <w:r>
        <w:t>}</w:t>
      </w:r>
    </w:p>
    <w:p w14:paraId="2253FBF0" w14:textId="77777777" w:rsidR="00A915D1" w:rsidRDefault="00A915D1" w:rsidP="00A915D1"/>
    <w:p w14:paraId="3CBF3CAD" w14:textId="26C025B6" w:rsidR="00A9204E" w:rsidRDefault="00C10FD9" w:rsidP="00C10FD9">
      <w:r w:rsidRPr="00C10FD9">
        <w:drawing>
          <wp:inline distT="0" distB="0" distL="0" distR="0" wp14:anchorId="34736FB0" wp14:editId="4B909219">
            <wp:extent cx="4067743" cy="6011114"/>
            <wp:effectExtent l="0" t="0" r="9525" b="8890"/>
            <wp:docPr id="31643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318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14888554">
    <w:abstractNumId w:val="19"/>
  </w:num>
  <w:num w:numId="2" w16cid:durableId="864635089">
    <w:abstractNumId w:val="12"/>
  </w:num>
  <w:num w:numId="3" w16cid:durableId="1085418644">
    <w:abstractNumId w:val="10"/>
  </w:num>
  <w:num w:numId="4" w16cid:durableId="1449658863">
    <w:abstractNumId w:val="21"/>
  </w:num>
  <w:num w:numId="5" w16cid:durableId="2137672254">
    <w:abstractNumId w:val="13"/>
  </w:num>
  <w:num w:numId="6" w16cid:durableId="2101294006">
    <w:abstractNumId w:val="16"/>
  </w:num>
  <w:num w:numId="7" w16cid:durableId="399131548">
    <w:abstractNumId w:val="18"/>
  </w:num>
  <w:num w:numId="8" w16cid:durableId="1962497844">
    <w:abstractNumId w:val="9"/>
  </w:num>
  <w:num w:numId="9" w16cid:durableId="1983583379">
    <w:abstractNumId w:val="7"/>
  </w:num>
  <w:num w:numId="10" w16cid:durableId="364911270">
    <w:abstractNumId w:val="6"/>
  </w:num>
  <w:num w:numId="11" w16cid:durableId="280652715">
    <w:abstractNumId w:val="5"/>
  </w:num>
  <w:num w:numId="12" w16cid:durableId="118836986">
    <w:abstractNumId w:val="4"/>
  </w:num>
  <w:num w:numId="13" w16cid:durableId="764766667">
    <w:abstractNumId w:val="8"/>
  </w:num>
  <w:num w:numId="14" w16cid:durableId="894240193">
    <w:abstractNumId w:val="3"/>
  </w:num>
  <w:num w:numId="15" w16cid:durableId="1444690878">
    <w:abstractNumId w:val="2"/>
  </w:num>
  <w:num w:numId="16" w16cid:durableId="1302033811">
    <w:abstractNumId w:val="1"/>
  </w:num>
  <w:num w:numId="17" w16cid:durableId="1533375409">
    <w:abstractNumId w:val="0"/>
  </w:num>
  <w:num w:numId="18" w16cid:durableId="749423526">
    <w:abstractNumId w:val="14"/>
  </w:num>
  <w:num w:numId="19" w16cid:durableId="1434012149">
    <w:abstractNumId w:val="15"/>
  </w:num>
  <w:num w:numId="20" w16cid:durableId="1460605910">
    <w:abstractNumId w:val="20"/>
  </w:num>
  <w:num w:numId="21" w16cid:durableId="648752772">
    <w:abstractNumId w:val="17"/>
  </w:num>
  <w:num w:numId="22" w16cid:durableId="1974360447">
    <w:abstractNumId w:val="11"/>
  </w:num>
  <w:num w:numId="23" w16cid:durableId="14858512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FD9"/>
    <w:rsid w:val="00645252"/>
    <w:rsid w:val="006D3D74"/>
    <w:rsid w:val="0083569A"/>
    <w:rsid w:val="00A915D1"/>
    <w:rsid w:val="00A9204E"/>
    <w:rsid w:val="00C10FD9"/>
    <w:rsid w:val="00DC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BA2C5"/>
  <w15:chartTrackingRefBased/>
  <w15:docId w15:val="{08D4A524-90BE-4176-A81D-A07D073FE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nsh\AppData\Local\Microsoft\Office\16.0\DTS\en-US%7bC17F5E5A-31F7-42FF-B233-565AB6EF0860%7d\%7b67AF3ABA-B39B-4457-BF8D-776429BF8495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{67AF3ABA-B39B-4457-BF8D-776429BF8495}TF2de6fc23-48e8-448b-960e-1bdc6e9248ab4ef8d1ac_win32-7424dd8ab5ea</Template>
  <TotalTime>15</TotalTime>
  <Pages>5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</dc:creator>
  <cp:keywords/>
  <dc:description/>
  <cp:lastModifiedBy>vanshikabansal333@outlook.com</cp:lastModifiedBy>
  <cp:revision>1</cp:revision>
  <dcterms:created xsi:type="dcterms:W3CDTF">2025-11-29T15:00:00Z</dcterms:created>
  <dcterms:modified xsi:type="dcterms:W3CDTF">2025-11-29T15:15:00Z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