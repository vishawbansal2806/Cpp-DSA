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AE2C" w14:textId="77777777" w:rsidR="006A2694" w:rsidRDefault="00505B03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u w:val="single"/>
        </w:rPr>
        <w:t>OUTPUTS (</w:t>
      </w:r>
      <w:r>
        <w:rPr>
          <w:b/>
          <w:bCs/>
          <w:sz w:val="56"/>
          <w:szCs w:val="56"/>
        </w:rPr>
        <w:t>ASS- 5 AND 6)</w:t>
      </w:r>
      <w:r w:rsidR="006A2694">
        <w:rPr>
          <w:b/>
          <w:bCs/>
          <w:sz w:val="56"/>
          <w:szCs w:val="56"/>
        </w:rPr>
        <w:t xml:space="preserve">   </w:t>
      </w:r>
    </w:p>
    <w:p w14:paraId="3A84D46E" w14:textId="370535AC" w:rsidR="00A9204E" w:rsidRPr="006A2694" w:rsidRDefault="006A2694">
      <w:pPr>
        <w:rPr>
          <w:b/>
          <w:bCs/>
          <w:sz w:val="40"/>
          <w:szCs w:val="40"/>
        </w:rPr>
      </w:pPr>
      <w:r w:rsidRPr="006A2694">
        <w:rPr>
          <w:b/>
          <w:bCs/>
          <w:sz w:val="40"/>
          <w:szCs w:val="40"/>
        </w:rPr>
        <w:t xml:space="preserve">Name- </w:t>
      </w:r>
      <w:proofErr w:type="spellStart"/>
      <w:r w:rsidRPr="006A2694">
        <w:rPr>
          <w:b/>
          <w:bCs/>
          <w:sz w:val="40"/>
          <w:szCs w:val="40"/>
        </w:rPr>
        <w:t>Vishaw</w:t>
      </w:r>
      <w:proofErr w:type="spellEnd"/>
      <w:r w:rsidRPr="006A2694">
        <w:rPr>
          <w:b/>
          <w:bCs/>
          <w:sz w:val="40"/>
          <w:szCs w:val="40"/>
        </w:rPr>
        <w:t xml:space="preserve"> Bansal</w:t>
      </w:r>
    </w:p>
    <w:p w14:paraId="48EE0C46" w14:textId="35A8F03B" w:rsidR="006A2694" w:rsidRPr="006A2694" w:rsidRDefault="006A2694">
      <w:pPr>
        <w:rPr>
          <w:b/>
          <w:bCs/>
          <w:sz w:val="40"/>
          <w:szCs w:val="40"/>
        </w:rPr>
      </w:pPr>
      <w:r w:rsidRPr="006A2694">
        <w:rPr>
          <w:b/>
          <w:bCs/>
          <w:sz w:val="40"/>
          <w:szCs w:val="40"/>
        </w:rPr>
        <w:t>Roll no- 1024030356</w:t>
      </w:r>
    </w:p>
    <w:p w14:paraId="41C7F5DE" w14:textId="77777777" w:rsidR="00505B03" w:rsidRDefault="00505B03">
      <w:pPr>
        <w:rPr>
          <w:b/>
          <w:bCs/>
          <w:sz w:val="56"/>
          <w:szCs w:val="56"/>
        </w:rPr>
      </w:pPr>
    </w:p>
    <w:p w14:paraId="62EA3EF4" w14:textId="3390F246" w:rsidR="00505B03" w:rsidRDefault="00505B03">
      <w:pPr>
        <w:rPr>
          <w:b/>
          <w:bCs/>
          <w:sz w:val="40"/>
          <w:szCs w:val="40"/>
        </w:rPr>
      </w:pPr>
      <w:r w:rsidRPr="00505B03">
        <w:rPr>
          <w:b/>
          <w:bCs/>
          <w:sz w:val="40"/>
          <w:szCs w:val="40"/>
          <w:u w:val="single"/>
        </w:rPr>
        <w:t>Assignment- 5</w:t>
      </w:r>
    </w:p>
    <w:p w14:paraId="735BEF1F" w14:textId="77777777" w:rsidR="00505B03" w:rsidRDefault="00505B03">
      <w:pPr>
        <w:rPr>
          <w:b/>
          <w:bCs/>
          <w:sz w:val="40"/>
          <w:szCs w:val="40"/>
        </w:rPr>
      </w:pPr>
    </w:p>
    <w:p w14:paraId="4EFE2923" w14:textId="3F6E2842" w:rsidR="00505B03" w:rsidRDefault="0050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 1- </w:t>
      </w:r>
      <w:r w:rsidRPr="00505B03">
        <w:rPr>
          <w:b/>
          <w:bCs/>
          <w:sz w:val="40"/>
          <w:szCs w:val="40"/>
        </w:rPr>
        <w:drawing>
          <wp:inline distT="0" distB="0" distL="0" distR="0" wp14:anchorId="000B4406" wp14:editId="4B3D37B3">
            <wp:extent cx="5677692" cy="5468113"/>
            <wp:effectExtent l="0" t="0" r="0" b="0"/>
            <wp:docPr id="1748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3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E7E5" w14:textId="77777777" w:rsidR="006A2694" w:rsidRDefault="006A2694">
      <w:pPr>
        <w:rPr>
          <w:b/>
          <w:bCs/>
          <w:sz w:val="40"/>
          <w:szCs w:val="40"/>
        </w:rPr>
      </w:pPr>
    </w:p>
    <w:p w14:paraId="72FE6438" w14:textId="2E4B7B60" w:rsidR="00505B03" w:rsidRDefault="0050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Ans 2-</w:t>
      </w:r>
    </w:p>
    <w:p w14:paraId="181DBDA2" w14:textId="3AE80B18" w:rsidR="00505B03" w:rsidRDefault="00505B03">
      <w:pPr>
        <w:rPr>
          <w:b/>
          <w:bCs/>
          <w:sz w:val="40"/>
          <w:szCs w:val="40"/>
        </w:rPr>
      </w:pPr>
      <w:r w:rsidRPr="00505B03">
        <w:rPr>
          <w:b/>
          <w:bCs/>
          <w:sz w:val="40"/>
          <w:szCs w:val="40"/>
        </w:rPr>
        <w:drawing>
          <wp:inline distT="0" distB="0" distL="0" distR="0" wp14:anchorId="675092D8" wp14:editId="4DE2EE75">
            <wp:extent cx="3212272" cy="2273300"/>
            <wp:effectExtent l="0" t="0" r="7620" b="0"/>
            <wp:docPr id="153586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69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841" cy="22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A89D" w14:textId="77777777" w:rsidR="00505B03" w:rsidRDefault="00505B03">
      <w:pPr>
        <w:rPr>
          <w:b/>
          <w:bCs/>
          <w:sz w:val="40"/>
          <w:szCs w:val="40"/>
        </w:rPr>
      </w:pPr>
    </w:p>
    <w:p w14:paraId="2749CDC4" w14:textId="7BC3C7BB" w:rsidR="00505B03" w:rsidRDefault="0050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Ans 3- </w:t>
      </w:r>
    </w:p>
    <w:p w14:paraId="4042F4AB" w14:textId="79F61893" w:rsidR="00505B03" w:rsidRDefault="00505B03">
      <w:pPr>
        <w:rPr>
          <w:b/>
          <w:bCs/>
          <w:sz w:val="40"/>
          <w:szCs w:val="40"/>
        </w:rPr>
      </w:pPr>
      <w:r w:rsidRPr="00505B03">
        <w:rPr>
          <w:b/>
          <w:bCs/>
          <w:sz w:val="40"/>
          <w:szCs w:val="40"/>
        </w:rPr>
        <w:drawing>
          <wp:inline distT="0" distB="0" distL="0" distR="0" wp14:anchorId="3209C4AD" wp14:editId="55D9B68D">
            <wp:extent cx="3251200" cy="1724548"/>
            <wp:effectExtent l="0" t="0" r="6350" b="9525"/>
            <wp:docPr id="96637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719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6289" cy="173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9F21" w14:textId="0A99DD29" w:rsidR="00505B03" w:rsidRDefault="00505B03">
      <w:pPr>
        <w:rPr>
          <w:b/>
          <w:bCs/>
          <w:sz w:val="40"/>
          <w:szCs w:val="40"/>
        </w:rPr>
      </w:pPr>
    </w:p>
    <w:p w14:paraId="54F6BD7A" w14:textId="77777777" w:rsidR="006A2694" w:rsidRDefault="006A2694">
      <w:pPr>
        <w:rPr>
          <w:b/>
          <w:bCs/>
          <w:sz w:val="40"/>
          <w:szCs w:val="40"/>
        </w:rPr>
      </w:pPr>
    </w:p>
    <w:p w14:paraId="793FEAB7" w14:textId="716F46A9" w:rsidR="00505B03" w:rsidRDefault="0050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Ans 4-</w:t>
      </w:r>
    </w:p>
    <w:p w14:paraId="48C438DC" w14:textId="3708A63E" w:rsidR="00505B03" w:rsidRDefault="00505B03">
      <w:pPr>
        <w:rPr>
          <w:b/>
          <w:bCs/>
          <w:sz w:val="40"/>
          <w:szCs w:val="40"/>
        </w:rPr>
      </w:pPr>
      <w:r w:rsidRPr="00505B03">
        <w:rPr>
          <w:b/>
          <w:bCs/>
          <w:sz w:val="40"/>
          <w:szCs w:val="40"/>
        </w:rPr>
        <w:drawing>
          <wp:inline distT="0" distB="0" distL="0" distR="0" wp14:anchorId="61DE597C" wp14:editId="1D701F58">
            <wp:extent cx="4525006" cy="1848108"/>
            <wp:effectExtent l="0" t="0" r="0" b="0"/>
            <wp:docPr id="14735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23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C303" w14:textId="77777777" w:rsidR="006A2694" w:rsidRDefault="006A2694">
      <w:pPr>
        <w:rPr>
          <w:b/>
          <w:bCs/>
          <w:sz w:val="40"/>
          <w:szCs w:val="40"/>
        </w:rPr>
      </w:pPr>
    </w:p>
    <w:p w14:paraId="0BC7B023" w14:textId="18CFC35F" w:rsidR="00505B03" w:rsidRDefault="00505B03">
      <w:pPr>
        <w:rPr>
          <w:b/>
          <w:bCs/>
          <w:sz w:val="40"/>
          <w:szCs w:val="40"/>
          <w:u w:val="single"/>
        </w:rPr>
      </w:pPr>
      <w:r w:rsidRPr="00505B03">
        <w:rPr>
          <w:b/>
          <w:bCs/>
          <w:sz w:val="40"/>
          <w:szCs w:val="40"/>
          <w:u w:val="single"/>
        </w:rPr>
        <w:lastRenderedPageBreak/>
        <w:t>Assignment 6</w:t>
      </w:r>
      <w:r>
        <w:rPr>
          <w:b/>
          <w:bCs/>
          <w:sz w:val="40"/>
          <w:szCs w:val="40"/>
          <w:u w:val="single"/>
        </w:rPr>
        <w:t xml:space="preserve"> </w:t>
      </w:r>
    </w:p>
    <w:p w14:paraId="66E53708" w14:textId="77777777" w:rsidR="00505B03" w:rsidRDefault="00505B03">
      <w:pPr>
        <w:rPr>
          <w:b/>
          <w:bCs/>
          <w:sz w:val="40"/>
          <w:szCs w:val="40"/>
          <w:u w:val="single"/>
        </w:rPr>
      </w:pPr>
    </w:p>
    <w:p w14:paraId="181A95AE" w14:textId="77777777" w:rsidR="00505B03" w:rsidRDefault="00505B03">
      <w:pPr>
        <w:rPr>
          <w:sz w:val="40"/>
          <w:szCs w:val="40"/>
        </w:rPr>
      </w:pPr>
      <w:r w:rsidRPr="00505B03">
        <w:rPr>
          <w:b/>
          <w:bCs/>
          <w:sz w:val="40"/>
          <w:szCs w:val="40"/>
        </w:rPr>
        <w:t>Ans 1</w:t>
      </w:r>
      <w:r>
        <w:rPr>
          <w:sz w:val="40"/>
          <w:szCs w:val="40"/>
        </w:rPr>
        <w:t xml:space="preserve">- </w:t>
      </w:r>
    </w:p>
    <w:p w14:paraId="5872167D" w14:textId="77777777" w:rsidR="00505B03" w:rsidRDefault="00505B03">
      <w:pPr>
        <w:rPr>
          <w:sz w:val="40"/>
          <w:szCs w:val="40"/>
        </w:rPr>
      </w:pPr>
      <w:r w:rsidRPr="00505B03">
        <w:rPr>
          <w:sz w:val="40"/>
          <w:szCs w:val="40"/>
        </w:rPr>
        <w:drawing>
          <wp:inline distT="0" distB="0" distL="0" distR="0" wp14:anchorId="7ECEB122" wp14:editId="5A6E6B8C">
            <wp:extent cx="3096057" cy="5896798"/>
            <wp:effectExtent l="0" t="0" r="9525" b="8890"/>
            <wp:docPr id="211947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70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F75A" w14:textId="77777777" w:rsidR="00505B03" w:rsidRDefault="00505B03">
      <w:pPr>
        <w:rPr>
          <w:sz w:val="40"/>
          <w:szCs w:val="40"/>
        </w:rPr>
      </w:pPr>
    </w:p>
    <w:p w14:paraId="049831FF" w14:textId="77777777" w:rsidR="00505B03" w:rsidRDefault="00505B03">
      <w:pPr>
        <w:rPr>
          <w:b/>
          <w:bCs/>
          <w:sz w:val="40"/>
          <w:szCs w:val="40"/>
        </w:rPr>
      </w:pPr>
      <w:r w:rsidRPr="00505B03">
        <w:rPr>
          <w:b/>
          <w:bCs/>
          <w:sz w:val="40"/>
          <w:szCs w:val="40"/>
        </w:rPr>
        <w:t>Ans 2-</w:t>
      </w:r>
    </w:p>
    <w:p w14:paraId="0F76A20D" w14:textId="7F72D7D1" w:rsidR="00505B03" w:rsidRDefault="00505B03">
      <w:pPr>
        <w:rPr>
          <w:b/>
          <w:bCs/>
          <w:sz w:val="40"/>
          <w:szCs w:val="40"/>
        </w:rPr>
      </w:pPr>
      <w:r w:rsidRPr="00505B03">
        <w:rPr>
          <w:b/>
          <w:bCs/>
          <w:sz w:val="40"/>
          <w:szCs w:val="40"/>
        </w:rPr>
        <w:drawing>
          <wp:inline distT="0" distB="0" distL="0" distR="0" wp14:anchorId="73CE645C" wp14:editId="1D48ADB6">
            <wp:extent cx="3605042" cy="533400"/>
            <wp:effectExtent l="0" t="0" r="0" b="0"/>
            <wp:docPr id="209960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97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3172" cy="53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9D84" w14:textId="22853E4A" w:rsidR="00505B03" w:rsidRDefault="0050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Ans 3-</w:t>
      </w:r>
    </w:p>
    <w:p w14:paraId="3A8E1803" w14:textId="0D8B5E50" w:rsidR="00505B03" w:rsidRDefault="00505B03">
      <w:pPr>
        <w:rPr>
          <w:b/>
          <w:bCs/>
          <w:sz w:val="40"/>
          <w:szCs w:val="40"/>
        </w:rPr>
      </w:pPr>
      <w:r w:rsidRPr="00505B03">
        <w:rPr>
          <w:b/>
          <w:bCs/>
          <w:sz w:val="40"/>
          <w:szCs w:val="40"/>
        </w:rPr>
        <w:drawing>
          <wp:inline distT="0" distB="0" distL="0" distR="0" wp14:anchorId="36ADCFCC" wp14:editId="42469566">
            <wp:extent cx="3404681" cy="711200"/>
            <wp:effectExtent l="0" t="0" r="5715" b="0"/>
            <wp:docPr id="66131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13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7220" cy="71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2A15" w14:textId="77777777" w:rsidR="00505B03" w:rsidRDefault="00505B03">
      <w:pPr>
        <w:rPr>
          <w:b/>
          <w:bCs/>
          <w:sz w:val="40"/>
          <w:szCs w:val="40"/>
        </w:rPr>
      </w:pPr>
    </w:p>
    <w:p w14:paraId="0BACAFE4" w14:textId="17FABBDD" w:rsidR="00505B03" w:rsidRDefault="00505B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Ans 4-</w:t>
      </w:r>
    </w:p>
    <w:p w14:paraId="3CB54B08" w14:textId="37FAFFE8" w:rsidR="00505B03" w:rsidRDefault="006A2694">
      <w:pPr>
        <w:rPr>
          <w:b/>
          <w:bCs/>
          <w:sz w:val="40"/>
          <w:szCs w:val="40"/>
        </w:rPr>
      </w:pPr>
      <w:r w:rsidRPr="006A2694">
        <w:rPr>
          <w:b/>
          <w:bCs/>
          <w:sz w:val="40"/>
          <w:szCs w:val="40"/>
        </w:rPr>
        <w:drawing>
          <wp:inline distT="0" distB="0" distL="0" distR="0" wp14:anchorId="333849D0" wp14:editId="26AD880C">
            <wp:extent cx="3718277" cy="647700"/>
            <wp:effectExtent l="0" t="0" r="0" b="0"/>
            <wp:docPr id="198586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4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3385" cy="64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30EE" w14:textId="77777777" w:rsidR="006A2694" w:rsidRDefault="006A2694">
      <w:pPr>
        <w:rPr>
          <w:b/>
          <w:bCs/>
          <w:sz w:val="40"/>
          <w:szCs w:val="40"/>
        </w:rPr>
      </w:pPr>
    </w:p>
    <w:p w14:paraId="6C126102" w14:textId="5DF21AC6" w:rsidR="006A2694" w:rsidRDefault="006A269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Ans 5-</w:t>
      </w:r>
    </w:p>
    <w:p w14:paraId="31ED77DB" w14:textId="7BA738D9" w:rsidR="006A2694" w:rsidRPr="00505B03" w:rsidRDefault="006A2694">
      <w:pPr>
        <w:rPr>
          <w:b/>
          <w:bCs/>
          <w:sz w:val="40"/>
          <w:szCs w:val="40"/>
        </w:rPr>
      </w:pPr>
      <w:r w:rsidRPr="006A2694">
        <w:rPr>
          <w:b/>
          <w:bCs/>
          <w:sz w:val="40"/>
          <w:szCs w:val="40"/>
        </w:rPr>
        <w:drawing>
          <wp:inline distT="0" distB="0" distL="0" distR="0" wp14:anchorId="593CD6E4" wp14:editId="37AEDF9B">
            <wp:extent cx="3615972" cy="635000"/>
            <wp:effectExtent l="0" t="0" r="3810" b="0"/>
            <wp:docPr id="165623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32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4187" cy="63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890D" w14:textId="440EBDE7" w:rsidR="00505B03" w:rsidRPr="00505B03" w:rsidRDefault="00505B03">
      <w:pPr>
        <w:rPr>
          <w:sz w:val="40"/>
          <w:szCs w:val="40"/>
        </w:rPr>
      </w:pPr>
      <w:r w:rsidRPr="00505B03">
        <w:rPr>
          <w:sz w:val="40"/>
          <w:szCs w:val="40"/>
        </w:rPr>
        <w:t xml:space="preserve"> </w:t>
      </w:r>
    </w:p>
    <w:sectPr w:rsidR="00505B03" w:rsidRPr="00505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4888554">
    <w:abstractNumId w:val="19"/>
  </w:num>
  <w:num w:numId="2" w16cid:durableId="864635089">
    <w:abstractNumId w:val="12"/>
  </w:num>
  <w:num w:numId="3" w16cid:durableId="1085418644">
    <w:abstractNumId w:val="10"/>
  </w:num>
  <w:num w:numId="4" w16cid:durableId="1449658863">
    <w:abstractNumId w:val="21"/>
  </w:num>
  <w:num w:numId="5" w16cid:durableId="2137672254">
    <w:abstractNumId w:val="13"/>
  </w:num>
  <w:num w:numId="6" w16cid:durableId="2101294006">
    <w:abstractNumId w:val="16"/>
  </w:num>
  <w:num w:numId="7" w16cid:durableId="399131548">
    <w:abstractNumId w:val="18"/>
  </w:num>
  <w:num w:numId="8" w16cid:durableId="1962497844">
    <w:abstractNumId w:val="9"/>
  </w:num>
  <w:num w:numId="9" w16cid:durableId="1983583379">
    <w:abstractNumId w:val="7"/>
  </w:num>
  <w:num w:numId="10" w16cid:durableId="364911270">
    <w:abstractNumId w:val="6"/>
  </w:num>
  <w:num w:numId="11" w16cid:durableId="280652715">
    <w:abstractNumId w:val="5"/>
  </w:num>
  <w:num w:numId="12" w16cid:durableId="118836986">
    <w:abstractNumId w:val="4"/>
  </w:num>
  <w:num w:numId="13" w16cid:durableId="764766667">
    <w:abstractNumId w:val="8"/>
  </w:num>
  <w:num w:numId="14" w16cid:durableId="894240193">
    <w:abstractNumId w:val="3"/>
  </w:num>
  <w:num w:numId="15" w16cid:durableId="1444690878">
    <w:abstractNumId w:val="2"/>
  </w:num>
  <w:num w:numId="16" w16cid:durableId="1302033811">
    <w:abstractNumId w:val="1"/>
  </w:num>
  <w:num w:numId="17" w16cid:durableId="1533375409">
    <w:abstractNumId w:val="0"/>
  </w:num>
  <w:num w:numId="18" w16cid:durableId="749423526">
    <w:abstractNumId w:val="14"/>
  </w:num>
  <w:num w:numId="19" w16cid:durableId="1434012149">
    <w:abstractNumId w:val="15"/>
  </w:num>
  <w:num w:numId="20" w16cid:durableId="1460605910">
    <w:abstractNumId w:val="20"/>
  </w:num>
  <w:num w:numId="21" w16cid:durableId="648752772">
    <w:abstractNumId w:val="17"/>
  </w:num>
  <w:num w:numId="22" w16cid:durableId="1974360447">
    <w:abstractNumId w:val="11"/>
  </w:num>
  <w:num w:numId="23" w16cid:durableId="14858512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03"/>
    <w:rsid w:val="00505B03"/>
    <w:rsid w:val="00645252"/>
    <w:rsid w:val="006A2694"/>
    <w:rsid w:val="006D3D74"/>
    <w:rsid w:val="0083569A"/>
    <w:rsid w:val="00A9204E"/>
    <w:rsid w:val="00DC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3000"/>
  <w15:chartTrackingRefBased/>
  <w15:docId w15:val="{18CD071A-9F9D-475A-9337-8752ECDDD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sh\AppData\Local\Microsoft\Office\16.0\DTS\en-US%7bC17F5E5A-31F7-42FF-B233-565AB6EF0860%7d\%7b67AF3ABA-B39B-4457-BF8D-776429BF8495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{67AF3ABA-B39B-4457-BF8D-776429BF8495}TF2de6fc23-48e8-448b-960e-1bdc6e9248ab4ef8d1ac_win32-7424dd8ab5ea</Template>
  <TotalTime>15</TotalTime>
  <Pages>4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</dc:creator>
  <cp:keywords/>
  <dc:description/>
  <cp:lastModifiedBy>vanshikabansal333@outlook.com</cp:lastModifiedBy>
  <cp:revision>1</cp:revision>
  <dcterms:created xsi:type="dcterms:W3CDTF">2025-11-29T15:58:00Z</dcterms:created>
  <dcterms:modified xsi:type="dcterms:W3CDTF">2025-11-29T16:13:00Z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